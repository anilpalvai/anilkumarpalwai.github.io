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ody>
    <w:tbl>
      <w:tblPr>
        <w:tblStyle w:val="documentdivnottopsection"/>
        <w:tblW w:w="0" w:type="auto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540"/>
        <w:gridCol w:w="100"/>
        <w:gridCol w:w="3300"/>
      </w:tblGrid>
      <w:tr>
        <w:tblPrEx>
          <w:tblW w:w="0" w:type="auto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8540" w:type="dxa"/>
            <w:tcMar>
              <w:top w:w="5" w:type="dxa"/>
              <w:left w:w="5" w:type="dxa"/>
              <w:bottom w:w="5" w:type="dxa"/>
              <w:right w:w="105" w:type="dxa"/>
            </w:tcMar>
            <w:vAlign w:val="top"/>
            <w:hideMark/>
          </w:tcPr>
          <w:tbl>
            <w:tblPr>
              <w:tblStyle w:val="documentname"/>
              <w:tblLayout w:type="fixed"/>
              <w:tblCellMar>
                <w:top w:w="0" w:type="dxa"/>
                <w:left w:w="0" w:type="dxa"/>
                <w:bottom w:w="300" w:type="dxa"/>
                <w:right w:w="0" w:type="dxa"/>
              </w:tblCellMar>
              <w:tblLook w:val="05E0"/>
            </w:tblPr>
            <w:tblGrid>
              <w:gridCol w:w="388"/>
              <w:gridCol w:w="1929"/>
              <w:gridCol w:w="6223"/>
            </w:tblGrid>
            <w:tr>
              <w:tblPrEx>
                <w:tblLayout w:type="fixed"/>
                <w:tblCellMar>
                  <w:top w:w="0" w:type="dxa"/>
                  <w:left w:w="0" w:type="dxa"/>
                  <w:bottom w:w="300" w:type="dxa"/>
                  <w:right w:w="0" w:type="dxa"/>
                </w:tblCellMar>
                <w:tblLook w:val="05E0"/>
              </w:tblPrEx>
              <w:tc>
                <w:tcPr>
                  <w:tcW w:w="38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68"/>
                      <w:szCs w:val="68"/>
                      <w:bdr w:val="none" w:sz="0" w:space="0" w:color="auto"/>
                      <w:vertAlign w:val="baseline"/>
                    </w:rPr>
                    <w:t> </w:t>
                  </w:r>
                </w:p>
              </w:tc>
              <w:tc>
                <w:tcPr>
                  <w:tcW w:w="192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rPr>
                      <w:rStyle w:val="documenttablecell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68"/>
                      <w:szCs w:val="6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68"/>
                      <w:szCs w:val="6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1121738" cy="1120078"/>
                        <wp:docPr id="10000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218281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1738" cy="1120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24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spacing w:line="790" w:lineRule="exact"/>
                    <w:rPr>
                      <w:rStyle w:val="documentmonogram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68"/>
                      <w:szCs w:val="6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word-break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68"/>
                      <w:szCs w:val="68"/>
                    </w:rPr>
                    <w:t>Anil Kumar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0187DE"/>
                      <w:sz w:val="68"/>
                      <w:szCs w:val="6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68"/>
                      <w:szCs w:val="68"/>
                    </w:rPr>
                    <w:t>Palwai</w:t>
                  </w:r>
                  <w:r>
                    <w:rPr>
                      <w:rStyle w:val="documenttxtBold"/>
                      <w:rFonts w:ascii="Century Gothic" w:eastAsia="Century Gothic" w:hAnsi="Century Gothic" w:cs="Century Gothic"/>
                      <w:color w:val="0187DE"/>
                      <w:sz w:val="68"/>
                      <w:szCs w:val="68"/>
                      <w:bdr w:val="none" w:sz="0" w:space="0" w:color="auto"/>
                      <w:vertAlign w:val="baseline"/>
                    </w:rPr>
                    <w:t xml:space="preserve"> 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300"/>
                    <w:jc w:val="left"/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txtBold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Senior Data Engineer</w:t>
                  </w:r>
                </w:p>
              </w:tc>
            </w:tr>
          </w:tbl>
          <w:p>
            <w:pPr>
              <w:rPr>
                <w:vanish/>
              </w:rPr>
            </w:pPr>
          </w:p>
          <w:p>
            <w:pPr>
              <w:spacing w:line="240" w:lineRule="exact"/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10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10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8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0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260" w:lineRule="exac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26"/>
                      <w:szCs w:val="26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-133350</wp:posOffset>
                        </wp:positionV>
                        <wp:extent cx="380250" cy="379688"/>
                        <wp:wrapNone/>
                        <wp:docPr id="10000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527793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Professional Summary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0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74061278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A Big data engineer with a master's degree in Data Analytics and Data Visualization, 7+ years of Experience in developing and orchestrating data pipelines and monitoring applications, 2+ years of experience in the creation of data platform and data lake for a Digital Bank in Singapore.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8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7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26"/>
                      <w:szCs w:val="26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0288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44450</wp:posOffset>
                        </wp:positionV>
                        <wp:extent cx="380250" cy="379688"/>
                        <wp:wrapNone/>
                        <wp:docPr id="10000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33684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05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50333072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5" style="width:78pt;height:0;margin-top:-2pt;margin-left:-1in;position:absolute;z-index:25166233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2020-11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Confluent Certified Developer for Apache Kafka 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left-boxparagraphwrapperdivtwocolpara"/>
                    <w:tblW w:w="0" w:type="auto"/>
                    <w:tblLayout w:type="fixed"/>
                    <w:tblCellMar>
                      <w:top w:w="2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2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06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1026916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78pt;height:0;margin-top:-2pt;margin-left:-1in;position:absolute;z-index:25166438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2019-08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AWS Certified Solutions Architect - Associate 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8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7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26"/>
                      <w:szCs w:val="26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65408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44450</wp:posOffset>
                        </wp:positionV>
                        <wp:extent cx="380250" cy="379688"/>
                        <wp:wrapNone/>
                        <wp:docPr id="10000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393725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6432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08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6209478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78pt;height:0;margin-top:-2pt;margin-left:-1in;position:absolute;z-index:25166745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2018-12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</w:rPr>
                          <w:t>Senior Data Engineer</w:t>
                        </w:r>
                      </w:p>
                      <w:p>
                        <w:pPr>
                          <w:pStyle w:val="documentpaddedline"/>
                          <w:spacing w:before="80" w:after="10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Accenture-AI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Singapore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Resolved production problems, improved operations and provided exceptional client support.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Development and Optimization of production Data ingestion pipelines using Apache Spark with Scala.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Developed, updated and orchestrated ETL pipelines to deploy and schedule production applications.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Created log aggregation applications for Airflow logs to illustrated application metrics on Grafana dashboards.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Involved in the design and implementation of highly scalable and highly available Data platform and Data Lake.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Development and debugging activities of Kafka streaming and monitor applications.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Implemented Alluxio wrappers to protect the data from accidental deletion.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Designed and developed CI/CD pipelines for entire Data platform using Jenkins, JIRA, and CARA agents.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Creation and launching of AWS services for Dev activities.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Using an Agile Scrum methodology to achieve the deliverables.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Managed systems and infrastructures by defining hardware requirements and planning storage capacity for DEV,UAT, Pre-Prod and Prod clusters.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1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automation, cleanup, alert, workaround scripts to handle runtime issues.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2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2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8480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09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1848241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78pt;height:0;margin-top:-2pt;margin-left:-1in;position:absolute;z-index:25166950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2017-08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2018-11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</w:rPr>
                          <w:t>Senior Data Engineer</w:t>
                        </w:r>
                      </w:p>
                      <w:p>
                        <w:pPr>
                          <w:pStyle w:val="documentpaddedline"/>
                          <w:spacing w:before="80" w:after="10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Kogentix (Acquired By Accenture AI)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Singapore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2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2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0528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10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86380353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78pt;height:0;margin-top:-2pt;margin-left:-1in;position:absolute;z-index:25167155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2017-02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2017-08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</w:rPr>
                          <w:t>Senior Data Engineer</w:t>
                        </w:r>
                      </w:p>
                      <w:p>
                        <w:pPr>
                          <w:pStyle w:val="documentpaddedline"/>
                          <w:spacing w:before="80" w:after="10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Kogentix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Hyderabad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India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Developed Data Migration pipelines using Map-reduce and Apache Spark framework from Oracle db to Hadoop platform 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Developed ingestion ingestion scripts using Sqoop to load data from Oracle db to Hadoop platform 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Developed automation, cleanup, alert, workaround scripts to handle runtime issues. 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2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Using an Agile Scrum methodology to achieve the deliverables. 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2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2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257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11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07096110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78pt;height:0;margin-top:-2pt;margin-left:-1in;position:absolute;z-index:25167360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2014-03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2017-02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paddedline"/>
                          <w:spacing w:before="0" w:after="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txtBold"/>
                            <w:rFonts w:ascii="Century Gothic" w:eastAsia="Century Gothic" w:hAnsi="Century Gothic" w:cs="Century Gothic"/>
                            <w:color w:val="000000"/>
                          </w:rPr>
                          <w:t>Data Engineer</w:t>
                        </w:r>
                      </w:p>
                      <w:p>
                        <w:pPr>
                          <w:pStyle w:val="documentpaddedline"/>
                          <w:spacing w:before="80" w:after="10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Virtusa India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Hyderabad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India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Data ingestion pipelines using Map-reduce framework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Production datasets to generate reports for client ad-hoc requirements using Apache hive.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ingestion scripts using Sqoop to load data from Oracle db to Hadoop platform.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automation, cleanup, alert, workaround scripts to handle runtime issues.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Comparison scrips to compare data between different versions of datasets.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Using an Agile Scrum methodology to achieve the deliverables.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Developed and modified programs to meet customer requirements.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Validated warehouse data structure and accuracy.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Cooperated fully with product owners and enterprise architects to understand requirements.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Mapped data between source systems and warehouses.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Worked with direct customers to understand needs and provide data report service.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3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>Documented data warehouse architecture to guarantee capacity met current and forecasted needs.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0" w:type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940"/>
              <w:gridCol w:w="6580"/>
            </w:tblGrid>
            <w:tr>
              <w:tblPrEx>
                <w:tblW w:w="0" w:type="auto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1940" w:type="dxa"/>
                  <w:noWrap w:val="0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80" w:lineRule="atLeast"/>
                    <w:ind w:left="0" w:right="300"/>
                    <w:rPr>
                      <w:rStyle w:val="documentleft-boxleftmargincell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6580" w:type="dxa"/>
                  <w:tcBorders>
                    <w:left w:val="single" w:sz="8" w:space="0" w:color="D7D7D7"/>
                  </w:tcBorders>
                  <w:noWrap w:val="0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7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60" w:lineRule="atLeast"/>
                    <w:ind w:left="500" w:right="3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26"/>
                      <w:szCs w:val="26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4624" behindDoc="0" locked="0" layoutInCell="1" allowOverlap="1">
                        <wp:simplePos x="0" y="0"/>
                        <wp:positionH relativeFrom="column">
                          <wp:posOffset>-203200</wp:posOffset>
                        </wp:positionH>
                        <wp:positionV relativeFrom="paragraph">
                          <wp:posOffset>44450</wp:posOffset>
                        </wp:positionV>
                        <wp:extent cx="380250" cy="379688"/>
                        <wp:wrapNone/>
                        <wp:docPr id="10001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2640589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5648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13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16729239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1" style="width:78pt;height:0;margin-top:-2pt;margin-left:-1in;position:absolute;z-index:25167667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2012-06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2014-05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Master of Science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Data Analytics &amp; Data Visualization.</w:t>
                        </w:r>
                      </w:p>
                      <w:p>
                        <w:pPr>
                          <w:pStyle w:val="documentpaddedline"/>
                          <w:spacing w:before="0" w:after="10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Jawaharlal Nehru Technological University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India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4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Majored in Information Technology 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expreducparagraphwrapperparagraphtwocolpara"/>
                    <w:tblW w:w="0" w:type="auto"/>
                    <w:tblLayout w:type="fixed"/>
                    <w:tblCellMar>
                      <w:top w:w="20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6060"/>
                  </w:tblGrid>
                  <w:tr>
                    <w:tblPrEx>
                      <w:tblW w:w="0" w:type="auto"/>
                      <w:tblLayout w:type="fixed"/>
                      <w:tblCellMar>
                        <w:top w:w="20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c>
                      <w:tcPr>
                        <w:tcW w:w="50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00" w:lineRule="atLeast"/>
                          <w:ind w:left="0" w:right="300"/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left-boxspandateswrapper"/>
                            <w:rFonts w:ascii="Century Gothic" w:eastAsia="Century Gothic" w:hAnsi="Century Gothic" w:cs="Century Gothic"/>
                            <w:strike w:val="0"/>
                            <w:sz w:val="18"/>
                            <w:szCs w:val="18"/>
                            <w:u w:val="none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7696" behindDoc="0" locked="0" layoutInCell="1" allowOverlap="1">
                              <wp:simplePos x="0" y="0"/>
                              <wp:positionH relativeFrom="column">
                                <wp:posOffset>-69850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4569" cy="104414"/>
                              <wp:wrapNone/>
                              <wp:docPr id="100014" nam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35235694" name="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569" cy="1044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2" style="width:78pt;height:0;margin-top:-2pt;margin-left:-1in;position:absolute;z-index:25167872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00" w:lineRule="atLeast"/>
                                      <w:ind w:left="0" w:right="300"/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2008-08</w:t>
                                    </w:r>
                                    <w:r>
                                      <w:rPr>
                                        <w:rStyle w:val="documentleft-boxspandateswrapper"/>
                                        <w:rFonts w:ascii="Century Gothic" w:eastAsia="Century Gothic" w:hAnsi="Century Gothic" w:cs="Century Gothic"/>
                                        <w:sz w:val="18"/>
                                        <w:szCs w:val="18"/>
                                        <w:bdr w:val="none" w:sz="0" w:space="0" w:color="auto"/>
                                        <w:vertAlign w:val="baseline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 xml:space="preserve">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color w:val="343434"/>
                                        <w:sz w:val="18"/>
                                        <w:szCs w:val="18"/>
                                      </w:rPr>
                                      <w:t>2012-05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6060" w:type="dxa"/>
                        <w:noWrap w:val="0"/>
                        <w:tcMar>
                          <w:top w:w="200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txtBoldParagraph"/>
                          <w:spacing w:before="0" w:after="8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>Bachelor of Technology</w:t>
                        </w:r>
                        <w:r>
                          <w:rPr>
                            <w:rStyle w:val="documentdegree"/>
                            <w:rFonts w:ascii="Century Gothic" w:eastAsia="Century Gothic" w:hAnsi="Century Gothic" w:cs="Century Gothic"/>
                            <w:color w:val="000000"/>
                          </w:rPr>
                          <w:t xml:space="preserve">: </w:t>
                        </w:r>
                        <w:r>
                          <w:rPr>
                            <w:rStyle w:val="documentprogramline"/>
                            <w:rFonts w:ascii="Century Gothic" w:eastAsia="Century Gothic" w:hAnsi="Century Gothic" w:cs="Century Gothic"/>
                            <w:color w:val="000000"/>
                          </w:rPr>
                          <w:t>Computer Science</w:t>
                        </w:r>
                      </w:p>
                      <w:p>
                        <w:pPr>
                          <w:pStyle w:val="documentpaddedline"/>
                          <w:spacing w:before="0" w:after="100" w:line="280" w:lineRule="atLeast"/>
                          <w:ind w:left="0" w:right="300"/>
                          <w:jc w:val="left"/>
                          <w:rPr>
                            <w:rStyle w:val="divdocumenttwocolparasinglecolum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CMR College Of Engineering &amp; Technology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</w:rPr>
                          <w:t>India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Graduated with Distinction </w:t>
                        </w:r>
                      </w:p>
                      <w:p>
                        <w:pPr>
                          <w:pStyle w:val="divdocumentli"/>
                          <w:numPr>
                            <w:ilvl w:val="0"/>
                            <w:numId w:val="5"/>
                          </w:numPr>
                          <w:spacing w:before="0" w:after="0" w:line="280" w:lineRule="atLeast"/>
                          <w:ind w:left="300" w:right="300" w:hanging="283"/>
                          <w:jc w:val="left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18"/>
                            <w:szCs w:val="18"/>
                            <w:bdr w:val="none" w:sz="0" w:space="0" w:color="auto"/>
                            <w:vertAlign w:val="baseline"/>
                          </w:rPr>
                          <w:t xml:space="preserve">Minored in Computer science and engineering 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10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>
            <w:pPr>
              <w:pStyle w:val="documentleft-box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80" w:lineRule="atLeast"/>
              <w:ind w:left="0" w:right="300"/>
              <w:rPr>
                <w:rStyle w:val="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  <w:tc>
          <w:tcPr>
            <w:tcW w:w="3300" w:type="dxa"/>
            <w:tcMar>
              <w:top w:w="5" w:type="dxa"/>
              <w:left w:w="5" w:type="dxa"/>
              <w:bottom w:w="5" w:type="dxa"/>
              <w:right w:w="5" w:type="dxa"/>
            </w:tcMar>
            <w:vAlign w:val="top"/>
            <w:hideMark/>
          </w:tcPr>
          <w:tbl>
            <w:tblPr>
              <w:tblStyle w:val="documentright-boxsectionnth-child1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5"/>
              <w:gridCol w:w="3285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rPr>
                      <w:rStyle w:val="documentleft-box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7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26"/>
                      <w:szCs w:val="26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79744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44450</wp:posOffset>
                        </wp:positionV>
                        <wp:extent cx="380250" cy="379688"/>
                        <wp:wrapNone/>
                        <wp:docPr id="10001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596064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Contact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Address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Singapore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,</w:t>
                  </w: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Singapore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 xml:space="preserve">,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520346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Phone 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84032906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E-mail </w:t>
                  </w:r>
                </w:p>
                <w:p>
                  <w:pPr>
                    <w:pStyle w:val="documentword-break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18"/>
                      <w:szCs w:val="18"/>
                    </w:rPr>
                    <w:t>anil.palvai@gmail.com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>LinkedIn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>www.linkedin.com/in/anilpalwai</w:t>
                  </w:r>
                </w:p>
                <w:p>
                  <w:pPr>
                    <w:pStyle w:val="documenttxtBold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10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>WWW</w:t>
                  </w:r>
                </w:p>
                <w:p>
                  <w:pPr>
                    <w:pStyle w:val="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  <w:t>www.anilkumarpalwai.com</w:t>
                  </w: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left-boxsection"/>
              <w:tblW w:w="5000" w:type="pct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10"/>
              <w:gridCol w:w="3090"/>
            </w:tblGrid>
            <w:tr>
              <w:tblPrEx>
                <w:tblW w:w="5000" w:type="pct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c>
                <w:tcPr>
                  <w:tcW w:w="0" w:type="dxa"/>
                  <w:tcMar>
                    <w:top w:w="0" w:type="dxa"/>
                    <w:left w:w="5" w:type="dxa"/>
                    <w:bottom w:w="5" w:type="dxa"/>
                    <w:right w:w="5" w:type="dxa"/>
                  </w:tcMar>
                  <w:vAlign w:val="bottom"/>
                  <w:hideMark/>
                </w:tcPr>
                <w:p>
                  <w:pPr>
                    <w:pStyle w:val="documentleft-box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280" w:lineRule="atLeast"/>
                    <w:ind w:left="0" w:right="200"/>
                    <w:rPr>
                      <w:rStyle w:val="documentleft-boxleftmargincell"/>
                      <w:rFonts w:ascii="Century Gothic" w:eastAsia="Century Gothic" w:hAnsi="Century Gothic" w:cs="Century Gothic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3280" w:type="dxa"/>
                  <w:tcMar>
                    <w:top w:w="0" w:type="dxa"/>
                    <w:left w:w="10" w:type="dxa"/>
                    <w:bottom w:w="5" w:type="dxa"/>
                    <w:right w:w="5" w:type="dxa"/>
                  </w:tcMar>
                  <w:vAlign w:val="top"/>
                  <w:hideMark/>
                </w:tcPr>
                <w:p>
                  <w:pPr>
                    <w:pStyle w:val="documentleft-boxheading"/>
                    <w:pBdr>
                      <w:top w:val="none" w:sz="0" w:space="7" w:color="auto"/>
                      <w:left w:val="none" w:sz="0" w:space="0" w:color="auto"/>
                      <w:bottom w:val="none" w:sz="0" w:space="10" w:color="auto"/>
                      <w:right w:val="none" w:sz="0" w:space="0" w:color="auto"/>
                    </w:pBdr>
                    <w:spacing w:before="0" w:line="360" w:lineRule="atLeast"/>
                    <w:ind w:left="9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color w:val="0187DE"/>
                      <w:sz w:val="26"/>
                      <w:szCs w:val="26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/>
                      <w:bCs/>
                      <w:strike w:val="0"/>
                      <w:color w:val="0187DE"/>
                      <w:sz w:val="26"/>
                      <w:szCs w:val="26"/>
                      <w:u w:val="none"/>
                      <w:bdr w:val="none" w:sz="0" w:space="0" w:color="auto"/>
                      <w:vertAlign w:val="baseline"/>
                    </w:rPr>
                    <w:drawing>
                      <wp:anchor simplePos="0" relativeHeight="251680768" behindDoc="0" locked="0" layoutInCell="1" allowOverlap="1">
                        <wp:simplePos x="0" y="0"/>
                        <wp:positionH relativeFrom="column">
                          <wp:posOffset>127000</wp:posOffset>
                        </wp:positionH>
                        <wp:positionV relativeFrom="paragraph">
                          <wp:posOffset>44450</wp:posOffset>
                        </wp:positionV>
                        <wp:extent cx="380250" cy="379688"/>
                        <wp:wrapNone/>
                        <wp:docPr id="10001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7625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0250" cy="3796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Apache Hadoop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962919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ratvsectiondivparagraphfirstparagraphsinglecolumn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Apache Spark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348027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Apache Hive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1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322025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Apache Kafka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194754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ETL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379613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Java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945696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Excellent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Scala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069569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Unix scripting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492639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Jenkins and CI/CD pipelines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5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056090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AWS cloud solutions 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6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4411033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Alluxio File system 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7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887079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Airflow workflow DAGS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72521742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SQL Database 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29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15090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Grafana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30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753287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Data Structures and Algorithms 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31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569051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  <w:p>
                  <w:pPr>
                    <w:pStyle w:val="p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280" w:lineRule="atLeast"/>
                    <w:ind w:left="200" w:right="200"/>
                    <w:jc w:val="lef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 xml:space="preserve">Data warehousing </w:t>
                  </w:r>
                </w:p>
                <w:p>
                  <w:pPr>
                    <w:pStyle w:val="documentrating-wrapper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200" w:right="200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strike w:val="0"/>
                      <w:color w:val="000000"/>
                      <w:sz w:val="18"/>
                      <w:szCs w:val="18"/>
                      <w:u w:val="none"/>
                      <w:bdr w:val="none" w:sz="0" w:space="0" w:color="auto"/>
                      <w:vertAlign w:val="baseline"/>
                    </w:rPr>
                    <w:drawing>
                      <wp:inline>
                        <wp:extent cx="827044" cy="170859"/>
                        <wp:docPr id="10003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2010043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7044" cy="170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ocumentpaddedlin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2" w:color="auto"/>
                    </w:pBdr>
                    <w:spacing w:before="0" w:after="0" w:line="180" w:lineRule="atLeast"/>
                    <w:ind w:left="200" w:right="280"/>
                    <w:jc w:val="right"/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sectionparagraphwrapper"/>
                      <w:rFonts w:ascii="Century Gothic" w:eastAsia="Century Gothic" w:hAnsi="Century Gothic" w:cs="Century Gothic"/>
                      <w:b w:val="0"/>
                      <w:bCs w:val="0"/>
                      <w:color w:val="000000"/>
                      <w:sz w:val="18"/>
                      <w:szCs w:val="18"/>
                      <w:bdr w:val="none" w:sz="0" w:space="0" w:color="auto"/>
                      <w:vertAlign w:val="baseline"/>
                    </w:rPr>
                    <w:t>Very Good</w:t>
                  </w:r>
                </w:p>
              </w:tc>
            </w:tr>
          </w:tbl>
          <w:p>
            <w:pPr>
              <w:rPr>
                <w:rStyle w:val="documentleft-box"/>
                <w:rFonts w:ascii="Century Gothic" w:eastAsia="Century Gothic" w:hAnsi="Century Gothic" w:cs="Century Gothic"/>
                <w:sz w:val="18"/>
                <w:szCs w:val="18"/>
                <w:bdr w:val="none" w:sz="0" w:space="0" w:color="auto"/>
                <w:vertAlign w:val="baseline"/>
              </w:rPr>
            </w:pPr>
          </w:p>
        </w:tc>
      </w:tr>
    </w:tbl>
    <w:p>
      <w:pPr>
        <w:spacing w:before="0" w:after="0" w:line="20" w:lineRule="auto"/>
        <w:rPr>
          <w:rFonts w:ascii="Century Gothic" w:eastAsia="Century Gothic" w:hAnsi="Century Gothic" w:cs="Century Gothic"/>
          <w:sz w:val="18"/>
          <w:szCs w:val="18"/>
          <w:bdr w:val="none" w:sz="0" w:space="0" w:color="auto"/>
          <w:vertAlign w:val="baseline"/>
        </w:rPr>
      </w:pPr>
      <w:r>
        <w:rPr>
          <w:color w:val="FFFFFF"/>
          <w:sz w:val="2"/>
        </w:rPr>
        <w:t>.</w:t>
      </w:r>
    </w:p>
    <w:sectPr>
      <w:pgSz w:w="12240" w:h="15840"/>
      <w:pgMar w:top="500" w:right="300" w:bottom="500" w:left="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3FD171C7-2DBD-4D4A-B379-5438B38CEBA8}"/>
    <w:embedBold r:id="rId2" w:fontKey="{D6CD2605-29DA-4FE8-9C80-6F3F3999F49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">
    <w:name w:val="div_document"/>
    <w:basedOn w:val="Normal"/>
    <w:pPr>
      <w:spacing w:line="280" w:lineRule="atLeast"/>
    </w:pPr>
  </w:style>
  <w:style w:type="character" w:customStyle="1" w:styleId="documentleft-box">
    <w:name w:val="document_left-box"/>
    <w:basedOn w:val="DefaultParagraphFont"/>
  </w:style>
  <w:style w:type="paragraph" w:customStyle="1" w:styleId="documentleft-boxsectionnth-child1">
    <w:name w:val="document_left-box_section_nth-child(1)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</w:rPr>
  </w:style>
  <w:style w:type="paragraph" w:customStyle="1" w:styleId="documentleft-boxparagraphPARAGRAPHNAME">
    <w:name w:val="document_left-box_paragraph_PARAGRAPH_NAME"/>
    <w:basedOn w:val="Normal"/>
  </w:style>
  <w:style w:type="character" w:customStyle="1" w:styleId="documenttablecell">
    <w:name w:val="document_tablecell"/>
    <w:basedOn w:val="DefaultParagraphFont"/>
  </w:style>
  <w:style w:type="character" w:customStyle="1" w:styleId="documentmonogram">
    <w:name w:val="document_monogram"/>
    <w:basedOn w:val="DefaultParagraphFont"/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documentword-break">
    <w:name w:val="document_word-break"/>
    <w:basedOn w:val="DefaultParagraphFont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360" w:lineRule="atLeast"/>
    </w:pPr>
    <w:rPr>
      <w:b w:val="0"/>
      <w:bCs w:val="0"/>
      <w:color w:val="0187DE"/>
      <w:sz w:val="26"/>
      <w:szCs w:val="26"/>
    </w:rPr>
  </w:style>
  <w:style w:type="table" w:customStyle="1" w:styleId="documentname">
    <w:name w:val="document_name"/>
    <w:basedOn w:val="TableNormal"/>
    <w:tblPr/>
  </w:style>
  <w:style w:type="character" w:customStyle="1" w:styleId="documentleft-boxleftmargincell">
    <w:name w:val="document_left-box_leftmargincell"/>
    <w:basedOn w:val="DefaultParagraphFont"/>
  </w:style>
  <w:style w:type="paragraph" w:customStyle="1" w:styleId="documentleft-boxleftmargincellParagraph">
    <w:name w:val="document_left-box_leftmargincell Paragraph"/>
    <w:basedOn w:val="Normal"/>
  </w:style>
  <w:style w:type="character" w:customStyle="1" w:styleId="documentleft-boxsectionparagraphwrapper">
    <w:name w:val="document_left-box_section_paragraphwrapper"/>
    <w:basedOn w:val="DefaultParagraphFont"/>
  </w:style>
  <w:style w:type="paragraph" w:customStyle="1" w:styleId="documentleft-boxheading">
    <w:name w:val="document_left-box_heading"/>
    <w:basedOn w:val="Normal"/>
  </w:style>
  <w:style w:type="character" w:customStyle="1" w:styleId="documentsectiontitle">
    <w:name w:val="document_sectiontitle"/>
    <w:basedOn w:val="DefaultParagraphFont"/>
    <w:rPr>
      <w:color w:val="0187DE"/>
      <w:sz w:val="26"/>
      <w:szCs w:val="26"/>
    </w:rPr>
  </w:style>
  <w:style w:type="character" w:customStyle="1" w:styleId="documentleft-boxspandateswrapper">
    <w:name w:val="document_left-box_span_dates_wrapper"/>
    <w:basedOn w:val="DefaultParagraphFont"/>
    <w:rPr>
      <w:color w:val="343434"/>
    </w:rPr>
  </w:style>
  <w:style w:type="character" w:customStyle="1" w:styleId="divdocumenttwocolparasinglecolumn">
    <w:name w:val="div_document_twocolpara_singlecolumn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table" w:customStyle="1" w:styleId="documentleft-boxparagraphwrapperdivtwocolpara">
    <w:name w:val="document_left-box_paragraphwrapper_div_twocolpara"/>
    <w:basedOn w:val="TableNormal"/>
    <w:tblPr/>
  </w:style>
  <w:style w:type="table" w:customStyle="1" w:styleId="documentleft-boxsection">
    <w:name w:val="document_left-box_section"/>
    <w:basedOn w:val="TableNormal"/>
    <w:tblPr/>
  </w:style>
  <w:style w:type="paragraph" w:customStyle="1" w:styleId="documentpaddedline">
    <w:name w:val="document_paddedline"/>
    <w:basedOn w:val="Normal"/>
  </w:style>
  <w:style w:type="paragraph" w:customStyle="1" w:styleId="divdocumentli">
    <w:name w:val="div_document_li"/>
    <w:basedOn w:val="Normal"/>
    <w:pPr>
      <w:pBdr>
        <w:top w:val="none" w:sz="0" w:space="0" w:color="auto"/>
        <w:left w:val="none" w:sz="0" w:space="5" w:color="auto"/>
        <w:bottom w:val="none" w:sz="0" w:space="0" w:color="auto"/>
        <w:right w:val="none" w:sz="0" w:space="0" w:color="auto"/>
      </w:pBdr>
    </w:pPr>
  </w:style>
  <w:style w:type="table" w:customStyle="1" w:styleId="documentsectionexpreducparagraphwrapperparagraphtwocolpara">
    <w:name w:val="document_section_expreduc_paragraphwrapper_paragraph_twocolpara"/>
    <w:basedOn w:val="TableNormal"/>
    <w:tblPr/>
  </w:style>
  <w:style w:type="paragraph" w:customStyle="1" w:styleId="documenttxtBoldParagraph">
    <w:name w:val="document_txtBold Paragraph"/>
    <w:basedOn w:val="Normal"/>
    <w:rPr>
      <w:b/>
      <w:bCs/>
    </w:rPr>
  </w:style>
  <w:style w:type="character" w:customStyle="1" w:styleId="documentdegree">
    <w:name w:val="document_degree"/>
    <w:basedOn w:val="DefaultParagraphFont"/>
    <w:rPr>
      <w:sz w:val="24"/>
      <w:szCs w:val="24"/>
    </w:rPr>
  </w:style>
  <w:style w:type="character" w:customStyle="1" w:styleId="documentprogramline">
    <w:name w:val="document_programline"/>
    <w:basedOn w:val="DefaultParagraphFont"/>
    <w:rPr>
      <w:sz w:val="24"/>
      <w:szCs w:val="24"/>
    </w:rPr>
  </w:style>
  <w:style w:type="paragraph" w:customStyle="1" w:styleId="documentleft-boxParagraph">
    <w:name w:val="document_left-box Paragraph"/>
    <w:basedOn w:val="Normal"/>
    <w:pPr>
      <w:pBdr>
        <w:right w:val="none" w:sz="0" w:space="5" w:color="auto"/>
      </w:pBdr>
    </w:pPr>
  </w:style>
  <w:style w:type="character" w:customStyle="1" w:styleId="documentcenter-box">
    <w:name w:val="document_center-box"/>
    <w:basedOn w:val="DefaultParagraphFont"/>
  </w:style>
  <w:style w:type="character" w:customStyle="1" w:styleId="documentright-box">
    <w:name w:val="document_right-box"/>
    <w:basedOn w:val="DefaultParagraphFont"/>
  </w:style>
  <w:style w:type="paragraph" w:customStyle="1" w:styleId="documentleft-boxparagraph0">
    <w:name w:val="document_left-box_paragraph"/>
    <w:basedOn w:val="Normal"/>
  </w:style>
  <w:style w:type="paragraph" w:customStyle="1" w:styleId="documentaddresssinglecolumn">
    <w:name w:val="document_address_singlecolumn"/>
    <w:basedOn w:val="Normal"/>
  </w:style>
  <w:style w:type="paragraph" w:customStyle="1" w:styleId="documentword-breakParagraph">
    <w:name w:val="document_word-break Paragraph"/>
    <w:basedOn w:val="Normal"/>
  </w:style>
  <w:style w:type="paragraph" w:customStyle="1" w:styleId="documentmt5">
    <w:name w:val="document_mt5"/>
    <w:basedOn w:val="Normal"/>
  </w:style>
  <w:style w:type="table" w:customStyle="1" w:styleId="documentright-boxsectionnth-child1">
    <w:name w:val="document_right-box_section_nth-child(1)"/>
    <w:basedOn w:val="TableNormal"/>
    <w:tblPr/>
  </w:style>
  <w:style w:type="paragraph" w:customStyle="1" w:styleId="documentleft-boxparagraphwrapperdivtwocolparaParagraph">
    <w:name w:val="document_left-box_paragraphwrapper_div_twocolpara Paragraph"/>
    <w:basedOn w:val="Normal"/>
    <w:pPr>
      <w:pBdr>
        <w:left w:val="none" w:sz="0" w:space="0" w:color="auto"/>
      </w:pBdr>
    </w:pPr>
  </w:style>
  <w:style w:type="paragraph" w:customStyle="1" w:styleId="documentright-boxratvsectionparagraphsinglecolumn">
    <w:name w:val="document_right-box_ratvsection_paragraph_singlecolumn"/>
    <w:basedOn w:val="Normal"/>
  </w:style>
  <w:style w:type="paragraph" w:customStyle="1" w:styleId="documentratvsectiondivparagraphfirstparagraphsinglecolumnpaddedline">
    <w:name w:val="document_ratvsection_div_paragraph_firstparagraph_singlecolumn_paddedline"/>
    <w:basedOn w:val="Normal"/>
  </w:style>
  <w:style w:type="paragraph" w:customStyle="1" w:styleId="documentrating-wrapper">
    <w:name w:val="document_rating-wrapper"/>
    <w:basedOn w:val="Normal"/>
    <w:pPr>
      <w:jc w:val="right"/>
    </w:pPr>
  </w:style>
  <w:style w:type="paragraph" w:customStyle="1" w:styleId="documenttxtright">
    <w:name w:val="document_txtright"/>
    <w:basedOn w:val="Normal"/>
    <w:pPr>
      <w:spacing w:line="180" w:lineRule="atLeast"/>
    </w:pPr>
  </w:style>
  <w:style w:type="paragraph" w:customStyle="1" w:styleId="documentratvsectiondivparagraphsinglecolumnratvtext">
    <w:name w:val="document_ratvsection_div_paragraph_singlecolumn_ratvtext"/>
    <w:basedOn w:val="Normal"/>
  </w:style>
  <w:style w:type="table" w:customStyle="1" w:styleId="documentdivnottopsection">
    <w:name w:val="document &gt; div_not(.topsection)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KumarPalwaiSenior Data Engineer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YFwAAB+LCAAAAAAABAAcmrV260AURT9IhZhKMVrMnZjZwq9/zmtSJCvOaObOOXs7RjkUwWieFzEeoTgBERgYE2gY41mWwmlYjKPjgz/wcoV6D1xQSYOxz5hBIUcbBjQ2USHDJQGGeDOkEI5ZCwHkgl3yviFxYlGtt5nweaOo3qPDVLigcu0aJwI3Kz7i2fRSeS9q8fE0DiupUh8BwVLQNuVvKmErK5udsbooRVaTvUsKPYQOWIe1VMTWV9bf+Uh</vt:lpwstr>
  </property>
  <property fmtid="{D5CDD505-2E9C-101B-9397-08002B2CF9AE}" pid="3" name="x1ye=1">
    <vt:lpwstr>BAgHtS/GSgbV4rGOlaCC20+02I3g+EzyaDY4xN7GPJqgpcFBmUTQSSUCKRn0EPPyheoNQ8lfFruRN1NDRWFjDMRsWcl7DhuLblm0RBXtfZKCka3zwUkoZ1me2Zapu+ZjLa0VMPb0e8/pk7cNH38DRC8Lm8a3q4BM5aWdNQI9NqWmgz1+kKgliYBEvaHoRsLXNqZPcWruPRIeWFZlxDwWj5cUDFso2hdz9IvIGp8UTgfqrIQJ68dU+l1lEUmq6B/</vt:lpwstr>
  </property>
  <property fmtid="{D5CDD505-2E9C-101B-9397-08002B2CF9AE}" pid="4" name="x1ye=10">
    <vt:lpwstr>YFgBLq1fIRf6esNgpcl/uSNKoCFPngPS2H8wnrLV9qL9WU2NuHRbjdjcxX6Ee+4xoeuW7ggLjeRW6rI6HjwORFkbkhN/AHfafetkP+A76gTbXQ5YDNNm5BmMjXekAQlgWy+7r8tyKUTqR0i6/biprzAzCFXO93FmVVLRDmMlTOzWpJVIGMW9TrDjpL4sTtj0Lu2Ef8mnxFfJkWxlIEweF0ZlQi5wx6zcL5lnetGQFMaeFhE8E5dD3DaGj+oiaX3</vt:lpwstr>
  </property>
  <property fmtid="{D5CDD505-2E9C-101B-9397-08002B2CF9AE}" pid="5" name="x1ye=11">
    <vt:lpwstr>UbDhuXc0GWck7EKNjBu8/2NdI99QOfusC3lNtMS9AThPBmSWD6I2bafnYXOqU6VZIHvX3K2dfX2JfI2pRTk+U2OoT5pvh8zhS7fSbaSi7P/vgEMtaGHDzPyrckTB5AyD+yPSuz1XwOYf33+0qz2zSxpN3j+ik9PMuhHets7c77q5lgMZHlSUYsUV2h0qoC6XOAw131nqkQHf4gxVydipQeR05Qejje3ro493Dk+ENEPDsX6HYYkEE0tCH0eevRg</vt:lpwstr>
  </property>
  <property fmtid="{D5CDD505-2E9C-101B-9397-08002B2CF9AE}" pid="6" name="x1ye=12">
    <vt:lpwstr>bax+RmftNxFLx7rWIdkgnKn8EnPW7c1zB9dFMJ7ksnlDNqkTC83yy6nG39cjUqO9R64OC/Y0frCEh5oAGkcGu+14wnz/6SaSGn59rU1XggXIqD5YBZrTnIWX1COaEwljbTWYMFI0KW750JEts7Nf5A6wdyH88aMUraRbcZ2vtNp+eNsZeoZuRfPR+7PsXe9eBcrYWSc5p17dvkIeYAtkGLKKqmBHzJcfs/JfD+aSJpZA6aWVFRmLt5sM0lnrXCD</vt:lpwstr>
  </property>
  <property fmtid="{D5CDD505-2E9C-101B-9397-08002B2CF9AE}" pid="7" name="x1ye=13">
    <vt:lpwstr>CaGWP/oSoMfa6AYs8PfPzQvfD4fxwPAjR1sOm3hrvZI798H0a2k/iLnKK6/O8IbHa4Np9TS+B6prCyaFY1iirPyGvCOlkmMEN0hTB0L/RkAi/clYAFA4D2ZWN1kgEgzWKzWv9PBSaNpqfRKBcRnhoONx8x5HOHu1rhfbwwxoVYNWR+HI8XPjsUVSqxXD1Lc833hnTSTXG0IiDw53QqBk3FmW2yFkJgNNjs/nicqhcj9AIwjj7b1urUYrgA3WJJF</vt:lpwstr>
  </property>
  <property fmtid="{D5CDD505-2E9C-101B-9397-08002B2CF9AE}" pid="8" name="x1ye=14">
    <vt:lpwstr>rGvOobsEmf8hY4+qsjBAOzC8RzcNwsnPSSALfX8BcEfgewqMnGxd6dU1OrKczXxDKpUSQ5eG8r23glstYfYQqUGK/7kligmvfikKlXqNx9leK6rl1+YpNmuGe1F358Uhss49nDANoeDOIwPKoeDGz46ZzMD42oiLItEWoKcQ4voyGSWfEwjbMaZoe9u0VcNQxhgPvkihjuv+B/4d8cE9G102bRnFwk/UqnWm9Z7X6X+mosC5jVbkVtdYpWxCqni</vt:lpwstr>
  </property>
  <property fmtid="{D5CDD505-2E9C-101B-9397-08002B2CF9AE}" pid="9" name="x1ye=15">
    <vt:lpwstr>YKUKZiJFmPp1ytSyMufUvtsU0Afpvgyx9XZh9JXeHBROrBhsVwHl/OadcyVid38KA6sf9omO0BfIL+QJYTznZdTFkB2NAJxX+RS9qZGvZ+Vo9SJElQH09wP8fgv9wW6EevngGikAHk6lzIAS/LWEZI77M4xokT9wBTjR0mRh4pe6zu1+fGHd1eI3r6Ha/0RmCFfl94EDZcfhiU1nikgDqC3YLJPOz7JTPNBlMBArg+CeP3vmtw1hfEYtnh5dbE7</vt:lpwstr>
  </property>
  <property fmtid="{D5CDD505-2E9C-101B-9397-08002B2CF9AE}" pid="10" name="x1ye=16">
    <vt:lpwstr>oi6vKMHVfKtW87jemkdZV7O1fDtkBX9rSN5HCi8IuMuKgh9n4doaD1nKwyN078BnO96U6hh+PolSY/ca1yVQvMISMmZ9sjgW4X5S2rx6RCqK27mcZFM99KCd3gSzYicApS6OCOehVx+6j8TTq94nNMjZy/oV302hxnsNnvFxFP76HPFvvs8Z2mxgtNOffXgz0bOZqDb7CtGhu4n9Og0+AoYkT8mGilRvW0XZEWRT3f7uxe3its46MXBKI8V8vpl</vt:lpwstr>
  </property>
  <property fmtid="{D5CDD505-2E9C-101B-9397-08002B2CF9AE}" pid="11" name="x1ye=17">
    <vt:lpwstr>jnXUTSSo8/tLifCTbMeaDOax7b2/sVMm9NuCSfa2e2VPzbNZ5jE8cJrkjwEod9DFWZpnvy1+JHiMF8bGhhDjL84TQ4uc6J8PGLbZ9OhSLw5bMQNdZhQpfa39RW7rXQ0Gt2f5Thk09FJxWdT/CFkY9B4BIDHzQSNRZLIAFGBM/z2P4+gafscYh78juTlb6z+RqQ/M9FdbDVPTJb5Ox6JjzHhIOhuQDPS0Proou14tn+P4EnrQbLSEuxvCxPhxaUU</vt:lpwstr>
  </property>
  <property fmtid="{D5CDD505-2E9C-101B-9397-08002B2CF9AE}" pid="12" name="x1ye=18">
    <vt:lpwstr>SDghBe+5PhXoL+LKkUEjqFFFmKfu8pwR4Uy69ZCOY5BGC9nu2jfnxish45RJHqyRGHaPNJPT/2SZNmFigqpNWTgV+XjquX7B2g6W0kMi6AUZX2kHb1Bw+OfV9n6pPy47LMqTilI+RjQjS5Hpys4rMLzrhoQkv4lP+J6HbR4mhsED1fGHhyls76yiXCe+O4rLt+Am2LW+hLureOtwaUsx+CX7LPyRMdNM2JuZoqGbtUuAkTLKbPIeFnIXVMXb9Fz</vt:lpwstr>
  </property>
  <property fmtid="{D5CDD505-2E9C-101B-9397-08002B2CF9AE}" pid="13" name="x1ye=19">
    <vt:lpwstr>ZghqceTh73eAh1NohvAIjLAgcIeB9ZbBB2H7nzwyDgiMzEHXE5ko+Onz6voI6EELOu6Mnp+LwDlY+l3CBacL/hGzaiDVwQW4Zr8EA31qiZoG2fzGwxC6h6o6fd00GADPB6+73Sh7h0h20S+uBJaf7cYNdXvXRfiyTjT1+0BXPu+pir8fsPkalr/cMaFUAjbWMuQm4FCqXplO25vDSfVAxY+MwZ8lEXWf3G0iFQakih4LWi12UyEq64rYW/HWwrF</vt:lpwstr>
  </property>
  <property fmtid="{D5CDD505-2E9C-101B-9397-08002B2CF9AE}" pid="14" name="x1ye=2">
    <vt:lpwstr>QouNFs47g8ZjIp2MjD9hPCQT8gg9eZL4kA66gotJZ/TwbrQecwSyqIPHODKOJwcwisgOBcoagrqm3jN63zxcwAMGrL5gtCbKHURh+m0d+uvo/PowL84YCpSIQmLqcHjCgO17XzXLJd/ewSoBlVc2VPA++OJIQt8E0PUvBnMMAMCpyFtGa6KoK7pybtRPS0GlbxcuRMnw7JKFieCOBTKmYsTD44qkl5s1kLXFae5dT6Tm2+XxA0jvzdb5jCHZnIP</vt:lpwstr>
  </property>
  <property fmtid="{D5CDD505-2E9C-101B-9397-08002B2CF9AE}" pid="15" name="x1ye=20">
    <vt:lpwstr>hr9QYxCMGux69zQVBQofzYJ2mTnDdI4b+dfdTWi3KoQuegVPgcI18qbKmON1x26pn3Vm0WlDy8EEQDddDmfXsafx2c8qD6gbzdjTNzKoHIRtHQk78M+Ff383vkVIT0rTkcUUWvT6fSONzRjeX87GhSRpROTVejhAR7bPgutMfQt5M2MedG3TmpTXuVA/6WHhdnU6Nrm2fkO3t2vNan/HaCh+GPaZJpF3K87L89bmCCJiTIh9GsG/tXuHot3Wf0q</vt:lpwstr>
  </property>
  <property fmtid="{D5CDD505-2E9C-101B-9397-08002B2CF9AE}" pid="16" name="x1ye=21">
    <vt:lpwstr>CdsP8mS54y+oTT0hd2eu0l+dWyo2xEIOfkYrLd6xXr/cyVfoZhcYLSdaUBTZwU2TEtGz74fG5u5rGz/cj3K9pCngLPUzSqk1eaFFOzpWbTdVotJx8MyjMshqD412VOgmYiBpnFvFFpUaEJOUu1EJmpnscaGlCVALflB/LJ1q2s6Hllzir0+Mo6SX8VpzkYflsGI2FXL1CbTO2ky7uQcZVZ8yvhq2+LP+x72zQQZg4QnBHnG4bnTztn7hUFagUq6</vt:lpwstr>
  </property>
  <property fmtid="{D5CDD505-2E9C-101B-9397-08002B2CF9AE}" pid="17" name="x1ye=22">
    <vt:lpwstr>Xej1T4Meg5JQCpWLSiYWMEK8dbQ+pXDNS+xfLc5oL3gwkl64Yw9lHhFuQ1/gQLxU2Glpp+h/TVP7a8IAyggSaWR68N2LjTMFEHMoxfKzt0WOj3NCCT2hD0ogCPaXO0zYpKQXolJC81dcfcj9v89YMH16kv13ykOLnBpE2pn1z8mo79yWjwxRMzaVzBM2K2JHkyLDwF6dhGZ2bCwu7hk1ewDXN2TmSsZ81Tv3Ubi/+UYfSY35f9rdzF0DI7cf2pO</vt:lpwstr>
  </property>
  <property fmtid="{D5CDD505-2E9C-101B-9397-08002B2CF9AE}" pid="18" name="x1ye=23">
    <vt:lpwstr>kNodgKHLzcHQpy+QyZ4lEKES3L/94quXxXFhRbV2Q2d9ZRD1X9sVsTolB2j7rdkmMutn4CXPGCazClWmfqUiSaneSCBKrGZqXecKJWQGSxR1gLjArynCP/lqSLZZe/5re28O09NLelXGxUYNBCYr0KEOw6oPGkj9ZS3bpZuAi10kqZg6Fh2kwDchAsB6naIgmKX9J+rV8C4nEZGWpnb5nkOG6Rj91/Da7nZv5FNz1tALiu52Khv1RaUITq8X2+M</vt:lpwstr>
  </property>
  <property fmtid="{D5CDD505-2E9C-101B-9397-08002B2CF9AE}" pid="19" name="x1ye=24">
    <vt:lpwstr>Mlo8sjec1grHviAy+yK41oT+quVqIQTOXWKUy0diRuVPkZ0t+KzSjbbsR/nRXU6gWUYjIbJX4jM1rgKJ1K8Y5RWZgEGEN2i6xhEjtU9+8DHNDFN0mRcwPQzLNSV79BGiXyUF3XQe6iIPDpofOyxxhAnByuZ8p4uWIyCpkJpEcHJM86M3PK4bGqsZ4fR0iYs4fpWDSrZ0B7lB1ChVA+8dLrt1yubJqy/PubKxPmvQOeEHdLbVfV9wuxG5+PXuxDX</vt:lpwstr>
  </property>
  <property fmtid="{D5CDD505-2E9C-101B-9397-08002B2CF9AE}" pid="20" name="x1ye=25">
    <vt:lpwstr>FdsvN+qxAlnxzwwHM9QqpuXaVhOifhAQn8TX0XxDM4fUJRa09JoyDeRjLNw409Sn4NkCD0G9E+jBr38lRALQD5JaCUjYov2vFIfGPfM/LsNGshUQL0GiPELLzzkyX/MpCtbKwbIaDW+vI+AsFUeKHfAw6KqK2veKxzb0m7btq0V1KIyv54JTaTD9oVKm2N13jXQ1sLRAvndm0ErthaDHZNXQGPm5diGAbchvstLpgDFGnRJCKl3ytH+9sUyHHtg</vt:lpwstr>
  </property>
  <property fmtid="{D5CDD505-2E9C-101B-9397-08002B2CF9AE}" pid="21" name="x1ye=26">
    <vt:lpwstr>H9PlQOVWEK5nb8UD99r6qtX+4V4csQ6qW97r6iwhhzg1hrbWPW1ypLydGJfPLFLfjM7geV+80D9gI69thHaY3Pfv1KWbJZXbeMA8Fv7ZR0cGUrfPxpwCDWuL4ypNJgM2qp8BzixGSy5c2Dhz8/kMsg61dT1P7DlToUerqNQfc3wiUY5A78A67vZjlzLGMfTsBVyJJhviycsqY+wAcy5s/3PhCQ5rUpLE45qyYBsTxwmfoo/DzYTfpJKzY1kFVpV</vt:lpwstr>
  </property>
  <property fmtid="{D5CDD505-2E9C-101B-9397-08002B2CF9AE}" pid="22" name="x1ye=27">
    <vt:lpwstr>U5WDgnZSJ2iqFOm2GWyKVdXm1Xcd7vdHkGOb9KicluEFLTYspWwkruF74tWCqNNr5CQVw8Wp4tcUuZ5waaoJ+wmIkzpTV6VV6DimgVYC2h78zvrKBR+9rxWFWrKMojgUf2DniUS7J+p+hFz7/3u/r1aeARydZ8X7LWBqfs6+smg4lo33T1g4sayUjzqCQJJ1+xa54cfCgrXH/hL1nPfWfmLld/DqnJORAZNiwikXpH05L9kuI72e58BG9bmljNX</vt:lpwstr>
  </property>
  <property fmtid="{D5CDD505-2E9C-101B-9397-08002B2CF9AE}" pid="23" name="x1ye=28">
    <vt:lpwstr>2h+18X58qcmxAx3Vy5J/+t2TtBp9zvOtHJAI8ezdZVkjlXl57FqOl0Ez9RbfGi72a3i60dOEo+581pspIlFf+eTxrNNR9BYAy9wAxSNNz11ke1p2CcqZtQs5EUY5Df+rMM85VREnfRz9o4F9+MLAKJWMdgM+smPI1guD6cLuPo1WZUiZ439/0A5Q2DgJ1LmxcSlBCGi6gyuKzkEsUIAnDAyouxkdBDSk9CcpJ1Czi9eBgzAnE+rCgfpnTGJL4I2</vt:lpwstr>
  </property>
  <property fmtid="{D5CDD505-2E9C-101B-9397-08002B2CF9AE}" pid="24" name="x1ye=29">
    <vt:lpwstr>HwuUhKc3ABgC8tGFGXCNScQxPHslv3FdxSiaiXGWvIL8+pphXUvDWqUrEojaQi5KmCXyQENCnK/osRa+bLcXp2CHkZX8YGBajWHVlgSWe+/1QQHB2AQl7pO9FGTPQB5ZMP8iid4LbF4fdqYh00qfjgk9vmU+ONmDgtV+ELqywHiXgpHBkmJ40yi0TbrNcJ1OZEncaPpnQZG6wpVq2fLry/SWc/tCxYv2YMdWBi9daXhhXgjFy+BZPVjVCdf06UY</vt:lpwstr>
  </property>
  <property fmtid="{D5CDD505-2E9C-101B-9397-08002B2CF9AE}" pid="25" name="x1ye=3">
    <vt:lpwstr>A3HUX6JkekjmIaNIANETdq+7ems+LFz9+lDGf3uS5p3AZGqIreLkIsHgHn0ptvde1crsDq3xudX+LAQDOIKrTdEicnU2MInX78kbk5UrIDVF72nLNfqm1rns1uh/fNm2j1U+BHgSrxuBqeXoVyZGucmIiCugXyd3cnDBBDgUWed30JjpI2oywwhpM/52HuusZobn7nMO1wOCvsjo4p+hMdJns9dJtiOrEJZ7exqvzON9KNK+wMUJQW/qJryyg3S</vt:lpwstr>
  </property>
  <property fmtid="{D5CDD505-2E9C-101B-9397-08002B2CF9AE}" pid="26" name="x1ye=30">
    <vt:lpwstr>F6u+O1Rnf6/UJR61uSK3d1/N2ebM9oEvJ9WZFxuRbyyfmAjCvO120VMKAHk9hvC0lYlaZTbvhjfduOjm/r8QFKx+XOsyaFFL0UsfChLjT8+l2ygo72hnij3UOyAMmnpyrUsDQkxInCeNxqG6WXFHZ9AaRxUqMTmICvzJrC0nPuFC8CqZrr5qrgZ9EqJF9EGVvFtFLNVL7OW34eoNshzZGteugZJ2Jk/VVYPk1NOo++NZeEjK9B+CKGzDnlY81gu</vt:lpwstr>
  </property>
  <property fmtid="{D5CDD505-2E9C-101B-9397-08002B2CF9AE}" pid="27" name="x1ye=31">
    <vt:lpwstr>2kfm7FlDh/HApdB0Ho7cRocG8psm5bYvI2o39cAfBdApFJWQ4Ug1qGvWNdc/JnjgyME+VFBWc1RwYJzrUMNLowQjxLhFlT+0mNI7ZYOPR51sOElk/pevZI94lA343L8RXJkTK03yb5gZIsUOIDKVTZhmGJO9tDXCNdDYE2zAXbZOGq2pqs7HSYlezW5yGE1/8XvLPkRrN58UjdsA2OWi4QJPvA1XN87sCXSFqKlAKVgRtLpp4zdNGqoGYxjMXwf</vt:lpwstr>
  </property>
  <property fmtid="{D5CDD505-2E9C-101B-9397-08002B2CF9AE}" pid="28" name="x1ye=32">
    <vt:lpwstr>k0iTNYzYMEe60GGmzrdFWA4aAj1aOp5XyXSd9hj2iILcia7nV7DVIj1Ldi3jqWsOUdOwH3BKLMuXMNiYSBUY8jGV2XL4nfEVq3ZqNAwWooMaFd+hOSQgNFaHBGhkY06DHelX6bTNNOnb1phkbm7v47UV78BjQkqOH8ME1fbnvZBHmUHzHCux1H7b4ny+nSJtIVs7CEcazfEYeqJCCoufyVvirQn2fd7yOdlm1xnObHolTQGltIUIMoT3kQ+QkWI</vt:lpwstr>
  </property>
  <property fmtid="{D5CDD505-2E9C-101B-9397-08002B2CF9AE}" pid="29" name="x1ye=33">
    <vt:lpwstr>wppOIM7Lmgb25ElG1peyxSYHRtSDzAEDnqh8Fm1g4NKqy9pvZ++MA11J71FAlN0kKJSesRj/bdyx4qp5/N24Av9YzUyNSBwZRswJDvDvfPFsBf/OYO3LBOo91fUl1939CjxdqHpBU8apiMlBWZLNNefltXjBs/tMmdntKcRN4ncwnXTMaTkEV8quqdeq3Y5T02GPCGMEewBDmNT/3K3xss/LhkfD3VCn8wfAHqfyxfMMJ38bZwi8TJui2uBBT8q</vt:lpwstr>
  </property>
  <property fmtid="{D5CDD505-2E9C-101B-9397-08002B2CF9AE}" pid="30" name="x1ye=34">
    <vt:lpwstr>jFyJVVErKCUu6QtPU2YblLdqWkyHgtDsHd/YH0h9aFCld0hrH7tRUH7ccUpo/1JMTrjtl34cJ5BPrFLocyakdyQy7+WeP8Q+Kp4CvqMct+5lHf/eGqv2zoHBUdCtNJLa8k85A+N0xfID9jWl9TO8SXdYrHY5+VrWRbu6rNyg1uYEuO6joflfFZZvS/3lNekDexiSDOuNCvu71WeJjvPVc3NTxsi19c6bbMR6wAd96DgeVY6Q4xvvx0qrwvBBcp6</vt:lpwstr>
  </property>
  <property fmtid="{D5CDD505-2E9C-101B-9397-08002B2CF9AE}" pid="31" name="x1ye=35">
    <vt:lpwstr>ZDg3XsDn9vMcyGh7apDRVs7X7vq/e9SDYHOH8M7zebg1P4o+sQFxa64UHOLdGugVaubKR0336xYFdskRRni0jxyb/JAV+2melFCfltfyn7cidL6YZ0KLCXDrATGCa8y6eOoiers032bUMjQsou3NpZkAnwR97WR4Gcfu2bEZdsIG+i6xSR8RXDQPzGAvhCT1KrBS+IkOxaSqEkxN47qDNgHSuChKZilcAtaetSmXFrwVzfr/o67yiDlsYcm0kKR</vt:lpwstr>
  </property>
  <property fmtid="{D5CDD505-2E9C-101B-9397-08002B2CF9AE}" pid="32" name="x1ye=36">
    <vt:lpwstr>gT3tWUPUNz0RE2YzwMU0XAExGTSNQYFw8mICdqOv7oeo7UAyqazIHTtJKzRI5xs6VZWbbWnW8U01Qydov0dtftQhvPgyAUcxGvTyijwj6jbXTcgSxfweVFObScpFwBpofecUpjL3iYdRubn9SxyK5/9y+5Pht6m/WQ79EM0ndW5k51bOsHuOt0ANHeDZ9Z8Bob+rO3fljpnvj2I4EG1vHMmflgCZXivxzwN9fpTPqMpZxu5QjURbwQZ/vE8UcAu</vt:lpwstr>
  </property>
  <property fmtid="{D5CDD505-2E9C-101B-9397-08002B2CF9AE}" pid="33" name="x1ye=37">
    <vt:lpwstr>Ht7/+dmL9XZRf+r4T5kAr5qNJQQm8ImR4+A1+neqC1XhAJi0iHVgunf7hzI/lKQYMxKyVQOusPfGqoDOlspC7HUmjX/WjBvKujo9hCXLXwrFdAfrmeZYApY9bW+NvxxtBGeEQP6HvXs4JPEOYglc5WXof5DgUxmbo2iVghKykfdo+eAT7FQk0ia9AKWogUL3BrOgAeASJYlaiNiWSWqmxkATVlKrY7qEAWnO8EQifPl0cLO7f+68Vxm6w0v5qXM</vt:lpwstr>
  </property>
  <property fmtid="{D5CDD505-2E9C-101B-9397-08002B2CF9AE}" pid="34" name="x1ye=38">
    <vt:lpwstr>jTKai8c/TwYGlAjqCyMxvSl60M6o1CtBGYSS0W7nU2PmDDVa1Ij4JQfvVe3SCB8UWWSyMO8dHlMnCEVBJqLvzvDo5KzQd8p4e0b8W+9AkExF/gnMtsB7lM7or6TsYtoFwKS0/R4x0M1rsQvzq31dDfSV/VB3s+XCwsTqKJXDAvTLVj4oGLrgB+H1vO6iJKRmhvRcjthY5NF8oGQslguybtza/F/OQviosPY8uc/PD5gxY7iBQD4Z7+RmPGA5j3B</vt:lpwstr>
  </property>
  <property fmtid="{D5CDD505-2E9C-101B-9397-08002B2CF9AE}" pid="35" name="x1ye=39">
    <vt:lpwstr>8g9L0eEUJg8+PzKYNOjDuIM7kcWWkeY6ePrNmow7NsDx8PCJNsgDRHPXvZR52suW2N3ZfPeHQHYX9w+a8xbvzt9bFALB92CVsYbkmXJ8f0QC7hG79YriZzwc5M9PjqyoqXDXqLZOjSUYfY59B22i+B0QWYnCkb3OF4mmpAZcEiCPCMsZ+Pns5Sgpn9u4x1PCS4CGbc3rqXOOCpOcMTS6DNaM13BHRo1tKtbsoBOrQI97Lcl/B1OnGOU5JJixOsb</vt:lpwstr>
  </property>
  <property fmtid="{D5CDD505-2E9C-101B-9397-08002B2CF9AE}" pid="36" name="x1ye=4">
    <vt:lpwstr>38SNWPmi5+LwtFXpJNMsYIae41BAYgZunTKfB9VARob2ew7CKeI82KpzO+adG70u3GuPIBF0OhfKsaiBNmt2wESAArHAWnr1DvmcTZB9IOpMzIJML/JP/LY9KaBzD8FNU9OFT+Knj/rQxvBW05BEygKfEV/ZBJ7j2SjvCw11bS5PeAE/bSTylW9xzodcxrWke6HyF1e5UfVR03ZNAQ5ZZ0+UXEFn5gEzexrjAkgi+PTjdJTp4rPv6IyItnUC4+B</vt:lpwstr>
  </property>
  <property fmtid="{D5CDD505-2E9C-101B-9397-08002B2CF9AE}" pid="37" name="x1ye=40">
    <vt:lpwstr>7IDxme+VhgCf/myBKa39eHgEBvFK4fMqwdF47E/UpRRww30T2YA29EMR1jiAa/utk6je6cZ9LEeTyVV1rsuW7hJ6Js0wCVAAzw7TvBLVBorIexH9RDQtbJKg1y1HY9QHTlU2VntX/x42ErV7dbHt4/6CtGIKffj1idMo6tsP/p7BwI1NkoxkgChW+/TZsxyvmSsuJJFRibmt/AUQ+u5GL+vHUQwFgLVBwNAtERpmiDVN5fNoRwxeGogmdj19uGO</vt:lpwstr>
  </property>
  <property fmtid="{D5CDD505-2E9C-101B-9397-08002B2CF9AE}" pid="38" name="x1ye=41">
    <vt:lpwstr>h3ZhJnE1MDnRI6xNzQYMTE9c7G1mmUNEuQ0lEnyMtjxizEVoQKEM6wTMlM/IK9lEaGJqJ6CKNnm5ij3tGwI8Aand3V83Ju+ZpRfGvnnPSgRDqGoMGaPef/BanxCBTdvpP8861YKWeJ7kjahPw+v143edHc61m7Rm//sZ+bzZoCn4DV+cOqxFmAAvQ29jn3H3qsGfjHjJaHkqBsakzM1jBI/5E91sDo4WysraRJKIZUf11bkRQI4+ARa9sLS3AYt</vt:lpwstr>
  </property>
  <property fmtid="{D5CDD505-2E9C-101B-9397-08002B2CF9AE}" pid="39" name="x1ye=42">
    <vt:lpwstr>OM0i48KNBkpnvXWF6dq8t44Hw+o6+c4lKUJjGJxzxhWjjwo476/cwX9K1ULBJq1FbkInLCSOxme1TRKMe/3kg/ujrs5IeTCEkMXQrGkm77wTErVY5dr5G5/DIYhhQyuWuwULqIV/nRpSeZubGRqjTs+7AM6bEpwG464Xm/tTMpIlXdLuL+IbUYXdofySo6B+Ap756FLKauXR2+ATkzbUoRpbctmzQ1xNOU09uGplIl8pTr0OdrqNiX8uNMbvqpG</vt:lpwstr>
  </property>
  <property fmtid="{D5CDD505-2E9C-101B-9397-08002B2CF9AE}" pid="40" name="x1ye=43">
    <vt:lpwstr>mua1qwtKmRKCPEUO7+xwvFfLkI1GdZzvCWRtUiRBOyaKUjpoll6jrB76ujd/mIVnuPLMKf3bqvJELjpMcezrl/A33CjpxIFPu38jlRyPJRn/j5cst+CtSdErjkz0qVpS7hk3Td7Nc1+X10QwrF+TN864G9bZCVeUgC6Q4stMxmlYpcQF1Km/RVVis4rbJT8qANmbblojqEuZM87f4JrRYtSK8z9ZRjBfL3hm+jvRHFaReCISuc7mgEc0WCqbvhl</vt:lpwstr>
  </property>
  <property fmtid="{D5CDD505-2E9C-101B-9397-08002B2CF9AE}" pid="41" name="x1ye=44">
    <vt:lpwstr>6/IqKLC+up+1Uu2Np6EWl0bp/DwVEsfBp01qGsv6yhpFRkNotrg1lG91kuJ+uxRUVaQdGBBn5WxYIpoA48HPBryKMdBacmeuQ/VxiiEyvUMRalvzi8YI4d4LPzD+CzoacljMjx/eaU8SGHJNxrUx+salOmP8QYhdl+PGdx4r8qcpJlNOXJ5iOhNpY/nQW8lN5MLHNAvn4GSY3MjMIiQ3ZIjaskt/s8UTcv12E1XrPR528oV8kGld3YRcGZP7Zuf</vt:lpwstr>
  </property>
  <property fmtid="{D5CDD505-2E9C-101B-9397-08002B2CF9AE}" pid="42" name="x1ye=45">
    <vt:lpwstr>CJ0+oim73yYnWc3IeN6DBvwJfyEm4bR4G3LiQWeklTgDXJ7KZWclJL1f/dlRhI0q814KjeF6TNwz3wyFi0641+SoYl2n9Zak5AQGZpH2SnklKZF8gdHApKu+DSXnMe2ts2J24O3xIvNXQZLO1QbsiyfREXK+fj1SZtvRIwtF9c5J2XWLJvoXzG/8J/+qn/jvbvC1aQ/odVcTbLuB1429o06ZC31RNjA9FUW3bPvfSr1X2JQgp/riR1psakKHJ59</vt:lpwstr>
  </property>
  <property fmtid="{D5CDD505-2E9C-101B-9397-08002B2CF9AE}" pid="43" name="x1ye=46">
    <vt:lpwstr>Nxtui4jAKhid437OeA02QiDHHjxkpqK+dM2El9GwlBT2GjrVBGbJgFASlJQfjWTfS00F5vMkhOTQTopRyejC8wVlHfC+3zspUFB+lb8WgKqO/PB5Uz+5zEQ8mxFilNjcLgrvR1zcV8SjhwsIjqL6DOy76K2fmdOY0DNgYFD9biJLnZ0Zp9MTIUGZafmyuX8PoHjM8+REpI6GM6SJ+XH7HbkzDGub+R+o6ysmaGLkfzGFUviH9RMpEKWmQBX4jlL</vt:lpwstr>
  </property>
  <property fmtid="{D5CDD505-2E9C-101B-9397-08002B2CF9AE}" pid="44" name="x1ye=47">
    <vt:lpwstr>bOb9p0o+4P02phynWawjsYRSFqgHpfLdpCyhUlV5sfebO9KWle/7E1jHbHMvu9xEtDvZMV+/g0vZo3+htzswF/PmGbFhoDK18d/NVMAZCstCsDz+s11efOTLKkajd9FSRCgYa1QNVTIjeVIOYHAiJxVnArn8mpyb6rv23f7BAOrJ1aVnJjjNnI5S/ims5FYrOPvOKMc1pXZ+VXjb1qA6l6ZRarxXNJoZxdVo90A2sHhM0NnWRUXhe6Vuyv1GFtG</vt:lpwstr>
  </property>
  <property fmtid="{D5CDD505-2E9C-101B-9397-08002B2CF9AE}" pid="45" name="x1ye=48">
    <vt:lpwstr>1XPDz/KxjM2rAaRmVy5UXdzVC6d1Bufe1V/clyjoCkaGP8oKE7/MVmFOTchl1xXcdxKQzg1rzITDxJSZXJ/xK7ModdBa1V+A4HIk60WtGk1cK3SgqP0Gtc2hSQ/XxYbi/Qpq1nOPfZWwoukYBc4IqyBm/zRnnJHCAPKk1SMjEbjqPR6IB7hMs6GnAQtPBfAx7hVHKTGKbs3tFvtgMvmtgw4DtxedbB8GzMYTBTvUcr5rkl8OVjJbdHZ9Y7M2jbl</vt:lpwstr>
  </property>
  <property fmtid="{D5CDD505-2E9C-101B-9397-08002B2CF9AE}" pid="46" name="x1ye=49">
    <vt:lpwstr>JXFTN8+tX+2ZllSSIgNvmxjN02dRsbUww0ridLfLDKMuaoCvwVTANwAUAoDhUc5koYV8ago2xop6M/8XlAIIYxo8EITWCYof9CNY+Km8BhPam2P0QfmZXoMfKOxEuWE9QY6HnSCM1yLs92/5Nhov6HoM4DCdxMSmm3fGCaRohQ0A9ANLIcP1bn6qxxF09OGD5KRsOnNr7Y58vbYfNMr+CWm0b4uDj2eiN5jQJFOaUIHXiDvW7p5pisgcN/jI5/B</vt:lpwstr>
  </property>
  <property fmtid="{D5CDD505-2E9C-101B-9397-08002B2CF9AE}" pid="47" name="x1ye=5">
    <vt:lpwstr>M6h9ctUtRqdxg2IM+Afe3djqnT9xqWzAWBsqvw6Bu3u1f0wyuRRGVUXcEezXWIqL0Zv/0+PJpVIhb5OsTNpIX47SNIxoTjj5GXrW4hjRl6sQBrVJGWFs9cfn0SADCXw0xmFxvS126Q1Z1ARsFljPFxhylbRIOdzTO3Z2NySmrGMf2iwcwX2P1y1mA1UnfiC0Jp/Q5VM9Ez1qH+3t0QLd9Pxxnjh1h0AKiKsUWcdoX/DhuQs7U9+Wevf64CwDnl9</vt:lpwstr>
  </property>
  <property fmtid="{D5CDD505-2E9C-101B-9397-08002B2CF9AE}" pid="48" name="x1ye=50">
    <vt:lpwstr>ZdFrvEL+361Uu5enZjVfjljcklGn8rFRynYWUw9Ik+GwdgqYyfg93AhmNQ7kCk2BQNVbYHBa8jmQ5lk1CDF2egs6lcx4hl4dcFtOtNt9PLG0peDP8Cm4zjTJH9eD9gxwtbptkTagVkPERUYD8imu1sAlBqbQc/zS7n7jGvH+BN6K3xegtJGrB+BS+7zRoDK5Fd8tZM64TVlhGG29zqce6reObO7s1ixsxcrr2cJxYcA6qeJ6e2ksqH3gx7FNIuK</vt:lpwstr>
  </property>
  <property fmtid="{D5CDD505-2E9C-101B-9397-08002B2CF9AE}" pid="49" name="x1ye=51">
    <vt:lpwstr>R80F4mFXvAxPQ1fj5NG3jgEMauW5CNhFoBqgLVjqe0oawGwjcKm/aCqB2VS89k2OeXXOHycQPMgAQyd8BhADvWlY6Ueq3X/3jaCJ3oZIjUAX/OtVNrsbs1wxLndDOIhepn/mj8eCw/4yV0gFp+rFQtX3Mm24k2CIX7y/2WojdWVksdG5ohM7ccGQ+J3fOGe+0gh8CQDDeNKCuxcproVSNn8kmLfubc9JK7mTc+CtB3wA5wxwdGKKLmg5aARfiUF</vt:lpwstr>
  </property>
  <property fmtid="{D5CDD505-2E9C-101B-9397-08002B2CF9AE}" pid="50" name="x1ye=52">
    <vt:lpwstr>oVeCexTNPaR87KbAd9RcdgHuOKxqHSHO1JjrJyttOvWtEM6Zpb9KoodaTbygm92eZu3WhWj6AMM+XbmYygLtQpLE5Fcq8Cswfm9SWI5LrYQ3F5NpBt5aPxHCAj/M8/kWzQSmcFGg/dDlspLR5Uag7AcpNOMXGSPkIpK/4pRDhSqdwmBNFCqxn+8iBNAwESQGpVxrb40nvAQilRY0hdXrYjNtrd5Wm9NirJ1eaU1qLa8WGsu+fcoxPn9VkLIbkon</vt:lpwstr>
  </property>
  <property fmtid="{D5CDD505-2E9C-101B-9397-08002B2CF9AE}" pid="51" name="x1ye=53">
    <vt:lpwstr>LWPPNWuFQ3ahG78XB277ziKYH/KLBY9KF8QsPo3a7UV9/2FkVSjmxEQIheEnnJFvY7TcTlrzWDyrGjA13hd6FssbPsn2cwPrWQz+IA4nSPoIIifVQkbCzlPUXYDmP+WlN5l3g11iv2qjhGWy8JMJEAjEqLcQTDzpbBVtVgjIm0tRlSjfGrHzpRSzZMsaSNJsvQXgBHevF3dSLMQx6zrc9TLAQBx4qs6rHwnvQJdvycxjNeq0HYgLiaUdQklPS0O</vt:lpwstr>
  </property>
  <property fmtid="{D5CDD505-2E9C-101B-9397-08002B2CF9AE}" pid="52" name="x1ye=54">
    <vt:lpwstr>eVhLRScC8qFXrgLarnr9GePAQk/HIqY0uzMkHiFBhLy2haMcAiA/vMKXWpPhplgLJ2GEckxWNIMxMw8RurwCPJnRReJA5iw7Ty+xHh2WVOjZMOEDNnxmjyaam2Zc4yGVpBc3N4csqE3/q2ugLRAgRGhG4yzbw2OsR2lAAR/e9ND86Mi3Pa8tVi8vEP91cdG1X5jm6s2AXX9XP5iojEt6foZzvgFoQf1Pbs5E4mssu+6I8+svo0fTk/iQ7nRuhNc</vt:lpwstr>
  </property>
  <property fmtid="{D5CDD505-2E9C-101B-9397-08002B2CF9AE}" pid="53" name="x1ye=55">
    <vt:lpwstr>14CB0qbSj9S1+Ks37sJheX7vepuhrj55M9iuzk1V+SsetbRee2wmlmwjsrAQdorcZBh/FC+q+eVRAt4XO4Ty2nPYyCj+4mOIoIO8OUosBA85bmAPX4uz4k0v6pB3ER7EDBiIUlCRdzEg2hIdLeXev71yLd9EwZJfpsQbZ2T6nuLHdl5ODmymd6vbLS7BzGqgu/pp6SGGchfSLEwedF0YXU3kErHjc8izwoOVGjebvjxBmYRhD5srQq4cCdKlv9V</vt:lpwstr>
  </property>
  <property fmtid="{D5CDD505-2E9C-101B-9397-08002B2CF9AE}" pid="54" name="x1ye=56">
    <vt:lpwstr>GSCD4ISdKe3CskXP4BQ2qBVaRa0uo7e727/K9EEAZljPX3TzuCkVRrvc1q/FwWmq1DkwNnnqk4dymWVhBQAOeaMrVZFgS16LtAdQfP7ggU7E5AjQ5wOr4mbwN4eUtq+FMyYI+O58rpWjjd+pKfKpS06NnNkODbegE2wCRvjcCeW4gWT/fBRLjpBzvZiP+CbiUB6NZj3OfttXmQAzn5neK1BAZYp5P6UKcPBnRLCWzGLqNeS88k1Rxv1VbxCH4BZ</vt:lpwstr>
  </property>
  <property fmtid="{D5CDD505-2E9C-101B-9397-08002B2CF9AE}" pid="55" name="x1ye=57">
    <vt:lpwstr>Pju8D6Mc+3KEcvbRoSIqcU4wJRr2eNaQqZkFKHQjYMwpE7idE8Xv4tNgd2Zz6i3+V62wzaue6aJBV0q9vzDAz/qZALFEZyr2TOlbMD2257dZguP4G8MclX2/Ps+PHXtDkFlw9lEznKksAHzUO8NMPBJDyHlQp1KrOhfrOvdNRILkkDuarHoQf6uXJJOXOkt1J0EthCA+/WDyNj03lncX3+PFzzhD5lEYuKTZRdME7uB/V+gX4DL9SdeW5sitdAI</vt:lpwstr>
  </property>
  <property fmtid="{D5CDD505-2E9C-101B-9397-08002B2CF9AE}" pid="56" name="x1ye=58">
    <vt:lpwstr>U/Ji0zP4VFqyzhCLw+m7pVjKbt9Eyv02YKMRfkX9lsTEalq1Cv+qD4qNDwWYo7baXdRe7lGsixJjli5zw6dk97rOwUKGyd032hKdnwFpD+802yEIMRJSG+DjvPTXcAaPE5PeGqPfw7gRK+SjtbVM3/kQMd7oiWb+5Xs94FTsofdHwvCoTY4sz0ZKGr/uBZZi2woAhEvzKvFbuI6Kfr540VT82/WWqU+fIad4E6zV5q5hsKKCviP4v5W+A7gfMA8</vt:lpwstr>
  </property>
  <property fmtid="{D5CDD505-2E9C-101B-9397-08002B2CF9AE}" pid="57" name="x1ye=59">
    <vt:lpwstr>wmO7TTS/p686XgQDAKNzzuE1UznJq/8zffsY0nu/uPqN483bM0b38hBGLWXrGNnLdE0DQcOPSp1H6rmbVe/sPrbXFb4leEtkxkbJBq3pn35gdmFkxR10VVdIzf50wbtspzJffd52tk45dvUEojo/a2am/cMc0Q1X3A0STgpsrvFBBBBwOrE5J1Z+oE59GL5lxMuA8rVH3XT2VxuYHdb0RYzw4NyaB46sWR+Sdj0Q6ayfhu6E0krEXQRfKi0Faah</vt:lpwstr>
  </property>
  <property fmtid="{D5CDD505-2E9C-101B-9397-08002B2CF9AE}" pid="58" name="x1ye=6">
    <vt:lpwstr>3zjKqJFdYAxKNcTGVaR1UEvmVhs4NJABGN0KF7EWiZphdsPQxNpjjY72MAaDuKBVqHMCUAJc4TeMee6QOQwK5glZATaEeMMxr6jGLUUUjWneV86u/w1iTzsRcABDpuk/xGO7k4tQM9cXtEDuORTqbNx269YpuoQUjueyYT7/jXkgHN79WqukhdDbKRLvAgTroEz2a/VH1zqXBeroY4Bq6y/m8LyHCg5GfSY0Hq69CkZKh+zApzWJFSb+Eov0qPY</vt:lpwstr>
  </property>
  <property fmtid="{D5CDD505-2E9C-101B-9397-08002B2CF9AE}" pid="59" name="x1ye=60">
    <vt:lpwstr>LBtWwWwJmbFKCS+NzfULNqCJoPbi7IkoJlnHPMKRjP18SjTzS8eSlV+NeYys7WcW5kQlgWq4UMUNemrXeuo7nLGuoB7i7jCCYchY66+GUjyHanRQixpNBMev1LluZcsUy4vgvcVlhJ2r061P81Gya8Eju1YZz8mYqFywkV002/T5Sk7r0lpaaynmff/CFf3VOCwGRyG3fvn5+yNdD0sUNxxFKDCGL5b20v+cDo7CgWgkpvn7N4R2SG6Lsn3CqOc</vt:lpwstr>
  </property>
  <property fmtid="{D5CDD505-2E9C-101B-9397-08002B2CF9AE}" pid="60" name="x1ye=61">
    <vt:lpwstr>8uV4h0DEC+T9lkeLLlQVBI+j6Z7uECTZQMTrJ9Cju0z8VJneVVdKJ+6IYk5VQzQUfkEVStlprKUM8rIFxbQMLNfzVBIyRGcHZ+rzzBHM+850sBKvbIJYH66kZExvrwwjdMFFBsQ04HKemyeUYnsSCHH82/SgYJ5wX/KhUs6Dq4/eNmJhl/OU5MqnlmypvdBzt1N9J2SOjUaW53x7q/306ns/hvab3lbMfa+5JzUjDWRDLtziJZl/EOeDtrlWdvm</vt:lpwstr>
  </property>
  <property fmtid="{D5CDD505-2E9C-101B-9397-08002B2CF9AE}" pid="61" name="x1ye=62">
    <vt:lpwstr>MoqvnG5n366rdwpwczYwOGjHWpqvxnpiyF24PRpHcWR0QR7ZxG9QHTUrbtyLnlBEB54DrzqI++jN/EW9DCO3V4WeYfn8HBF8B0eJwITSgQziMyTYUpMBKCX14Zr+jHNvXdiNrfkqL1vKHZ4LWQMxfxbCfb+USWYWuy3YMNGPf3IyzUSK0jxjL2cMFJzbUrgpg2N2ACRtgTk/vbU8/3GVitXkrbYiNbVpaEw7yMA12oMD+4c0UF58AfBJ88PeiSx</vt:lpwstr>
  </property>
  <property fmtid="{D5CDD505-2E9C-101B-9397-08002B2CF9AE}" pid="62" name="x1ye=63">
    <vt:lpwstr>xaYlJSBC+AQXuJY47Gs5lVCypzn61q/Wf95Jm3XLOFzPmJ6RrXFxn/vR9UfI1+Oo5hFHrwcrhwbuSF2spBsT5F1zMagTy6570fMUdWX7GFKjo0zGWQRRd2qKhe3grp+tXu8InLbthWLnDiSN3qrM92aKBBVVnoNApKYkp/b18yS2M0nHWbpWtmuUvLoc3ss60BCxx8Porqi7V/V+33yNDKCTye2ptMZpAQV22p/mFLbmlE3ZlgpkRWmvs3qYAg0</vt:lpwstr>
  </property>
  <property fmtid="{D5CDD505-2E9C-101B-9397-08002B2CF9AE}" pid="63" name="x1ye=64">
    <vt:lpwstr>CDlEikCPFKEYrYSVHGnhM1WIhVBD2lcBliO+OG9Q1hRc/aBPBbjL5n1BpiWs8okle8BHh5uGqTtrRVXSRKda7HxlEHQTFs/PVmHIyIdSyM4Ei3Mf66tsZ+6yCyu0Z7/pvSYohfuebq52sEaCuQVMwcjjxbvlLKgKlR8kv5G9WY50oZzJ0YrOsSIe2fVO4EaYlLvtYIL8+fpPbnMUMWL1VaVWzUbVVjgVREfmTU0RBSuh6ldGkmineFbmSXv9XWj</vt:lpwstr>
  </property>
  <property fmtid="{D5CDD505-2E9C-101B-9397-08002B2CF9AE}" pid="64" name="x1ye=65">
    <vt:lpwstr>cb4HlvIilJASsMSdr0tkOz/gajQRxoznpQY1ke3BYEoIDc6sHtMf7IzhOL/Sd9FEa7yT8nNVv4Ss+lPe9CMwQH3C1Q7Z/lnDACB9Ne1w4EUhJxBh0i9b8hroXNvEMt5mNpaNrW6o0Bks8DOg52WBuhGu4PdCdvcTl79Z464CWIkd5V3SAuDbTbSzCxwRcN/Lozu+9Kqhj+84Z/WptqMdPjQxcVua65xkreEEoBFMXkF8xHvcEVUVsvXwYGzJoCE</vt:lpwstr>
  </property>
  <property fmtid="{D5CDD505-2E9C-101B-9397-08002B2CF9AE}" pid="65" name="x1ye=66">
    <vt:lpwstr>z6AaTGGMzmofGWp2iiwo9vpt4PUgca8ibD/ZeVkRQ6JPFu5A8fabtF5wCOHuWnGve7+JtZVazlSG8FIjImwsImLY37JvhuKevH3Vlx4yOcTns4FmEDVxZ0ji2TCcUGswCicHqXOfES5BsuIG8vjgm6NGmwT9Ov88agqPhPqZFVI8kcg1Oj5XdVSDPMvwrOY9dRIIiiH8SCnJbknMwj7sg5Z75+GMkbyxJqd3XdOkcGj8VlvIrlJWT9Ne4ikcTfM</vt:lpwstr>
  </property>
  <property fmtid="{D5CDD505-2E9C-101B-9397-08002B2CF9AE}" pid="66" name="x1ye=67">
    <vt:lpwstr>M/E6Wp+aPw1GAwIpkqbnG238vQ3Sd5U0mMkrPnytzwlCAKJxvp5mbdXiiaoVWRaiQv1jDBzQ/01X4gd4LFgcS64L4Ltb1zFOrd2NoALFCNVRiWXk2K/oYiHNpMef/iDvoNgKTuH7SG9laMdl52uZdsmNrvGDsL5+4WffiAFYGPO2J2TNbzm5p8eGWvrPcgDYckrkEnLVyMv9AcwPaC/jlw2i/cJFFGIai/Z/Du4DtG/t9hrz6dFsRdVKAfdXDV8</vt:lpwstr>
  </property>
  <property fmtid="{D5CDD505-2E9C-101B-9397-08002B2CF9AE}" pid="67" name="x1ye=68">
    <vt:lpwstr>4zAB78DLaKq9r2P2HpoLclpnn/FveufeBFDyGjtf0KbnjOQ0xrQcaTd6exbHQYv9Bw7H1cwSa078xMepHdhrbDIfNi6XWdZIAtA76TFrFNwSw8Ymp4TKnylSNP/NQZondROiceQFS81BTNaIDiZjF3pFdUukCB1yqDPUF2rLdFD/pXlF/qnypnTzieyASXTBuaabRZkPXNnJunpnk2p5KMbxspx7UVzowVVxZkw3EukY5gfgt7V19J4p5nrFuN3</vt:lpwstr>
  </property>
  <property fmtid="{D5CDD505-2E9C-101B-9397-08002B2CF9AE}" pid="68" name="x1ye=69">
    <vt:lpwstr>BTrigroSItdJkBQh8KmG3PBrbfn+IRb6V497ApivemLLZjzYI3Zer1GOEYRswAFyrwr1+TLfQUgZ7M0m99LA3V6+j2wfucm8HcZukn95SgR+OBSJ+VdpN3/1wms7AxllXcU9fB7031obAC1X2YLl2YTL+gJlWL0nYa7k3AgzMgdBO5HRxkHVzpjL0RrKR2M5be/5aGW5KgmqM6BBhXztHoHvBfxCuPkijKCzExNcVqJJiU6GrUlamkxfnnTT/x0</vt:lpwstr>
  </property>
  <property fmtid="{D5CDD505-2E9C-101B-9397-08002B2CF9AE}" pid="69" name="x1ye=7">
    <vt:lpwstr>3vaDATZ0b1F1ZWOHNeyCRfqjDfNIHQOdVpJ3W1nLOmSm8/JOfwiWkRhE5RMNOLiPO0dT6HRoxM50aFXNHR9fsFEBUOuzLkH2XgVC9YP8VkCerYFut2eRuQFChqiWzKkC2Gki8TVuxpvkw5QMK5Xg7ggtzoMOO7kIjNvBfyAyV1ejhMPBEgOkpwzIpF61HRzTVfi1s6jCNllVWyrTxJ8GgQVHJtv9gdCKAJaLgxe7zLwizZTHHkz6nwGWq+pwvx+</vt:lpwstr>
  </property>
  <property fmtid="{D5CDD505-2E9C-101B-9397-08002B2CF9AE}" pid="70" name="x1ye=70">
    <vt:lpwstr>oktFx5yOYd2eTedW4yfUJ/0ASxGh2RLUqlZM3I02S+EWYpyd79aktymqsG8N/ZseXfQuTEsXlwh8ZHCQM6ELabWpqtDS4FGsX4Evw0C8PxKqot6vfN2r7Ipc632NV6NtE0k44j+D7BoNVK8UIvQ2sjTui7mMeT9NpjkOSIME6wgPJ62SAJWjuyr6dmLtEX5wRWsjl+dFaX6900y9/9EXneClBmpYxkr4sFHO3O5kH/MJtkg6RIVyGnyiVeudBE7</vt:lpwstr>
  </property>
  <property fmtid="{D5CDD505-2E9C-101B-9397-08002B2CF9AE}" pid="71" name="x1ye=71">
    <vt:lpwstr>eRDeu0npiMhSfk7geaxKae9vrV4AQYYW7XoO4L2l0qx5dcBK41jD9zsCUzHXYjxU/tJuQLvXGzwXWc0MSuZoKlI/nIvvRwbWO29Sshubrdze8z8Q56vODaXIE+6cnc62HPTmrVON4DL9M0s2EzQn0EXB7uR1uz/jWio+f76fv0+iM9xqIzjsH+WY7lXvjDCWc0qksL30W4TLiOkbnl/vApIJLLKF990i7IM53BRN8xXSPFQbynHM/8z/OwvD6u5</vt:lpwstr>
  </property>
  <property fmtid="{D5CDD505-2E9C-101B-9397-08002B2CF9AE}" pid="72" name="x1ye=72">
    <vt:lpwstr>+kj97mH2hGZVDvwLLWgGV8Rd+/8DN22rGa0joRLqnymlOlMza73QlIC2qMcbLCUfcdWDBWdp5/iZ0uQ+Uh+fonGG7PiSRiqHe5+hvPVZaqT91cGPAnMboyEvhzJjocNUudAlC3JXZyD0eJl64L2wADsnnZeBMGg7gX5D01bWp3DSzAGInej3F7XK+4L4L/Q7P8kEN7tiEX4DeIM/9rjIzJNdQDTeSU28zauYH3dmRdeZA+299OEzG6mxHe9tzQY</vt:lpwstr>
  </property>
  <property fmtid="{D5CDD505-2E9C-101B-9397-08002B2CF9AE}" pid="73" name="x1ye=73">
    <vt:lpwstr>UzN7M5i+n8/DnWz2gun2052H9y4ekNbBF7zJSX3ftShonfSgy3bN1nlrFIEd08V+e8GVDUZ5DCcao/47ey+JjwVwlmXSmeGN/Jol1YPl+6UBTaLrjlUf+iTavxvXein6nDpL6hx3QDiaQaz291qPH2lj+WslzHKWiTWJwwq9rSDJQ6X45jOPqn0oLwTU2Yin9wYi6VtIfa+wDHUciDjU3pgeJdjSiU5nSxD3jw2/C2sms8ouKL1hFBmnq5BSBn1</vt:lpwstr>
  </property>
  <property fmtid="{D5CDD505-2E9C-101B-9397-08002B2CF9AE}" pid="74" name="x1ye=74">
    <vt:lpwstr>9ABbA/GFLuWrSjEwSD2/P29pNbiZUIbbbywbzc/JKRAnJXsDpbScXhe22I2HUGqpjCkD+4AUCE/b6fg3bRsh5PevZVebpr5U+mLfMLAFIIOkhKJ6TbIPIHjvPr6T/bBH90l9HAPYeNTIslpZ2l3/yxj2v/usYsMPen/K5WDUDRMeFkCL43uYVvywps1xyV3vpNgVMytBTcE++ML06s9RTT1IUJSJcFBgQe1W21wcqU19jR22IZuviGXAKivJIZx</vt:lpwstr>
  </property>
  <property fmtid="{D5CDD505-2E9C-101B-9397-08002B2CF9AE}" pid="75" name="x1ye=75">
    <vt:lpwstr>b/isbarsTTAknp84GgX0Y1vkzaPI7q943CYcKShxMBIR5xl0QCyh+1be2HpZXnY3BVpGMuHKVZORdEjXetjA7Y4pTZuZ4U/CNM5ibTHQiDXR9yLR+kcxEWWrWibdPR1JE4unWsMur+C9+fihyWtHiuP5N8l4X/qyxvuiSNdI/sSpC3JVlQfnhLE4Yo/n2eyeft6nbEqDTgP+eYwIMbk0pWv+7V6ESQlM8m/HBrbEPXrlcwg1lxtozRXivWwI9ip</vt:lpwstr>
  </property>
  <property fmtid="{D5CDD505-2E9C-101B-9397-08002B2CF9AE}" pid="76" name="x1ye=76">
    <vt:lpwstr>6nKtBDiwMWokEc6gsoFxYMEJgFfkpIHikFySuAI6vrT4YkV6hoaucFTbR0CH6SW4ZBh8sX8uhlVZehOmGdFWcyaGcrajHJldOwnH4aDG4mV78XFIiEdo6up28/Bo0tUHrkcnHtui6DJHPAVSYxsPHpkHXylHWNiy9vLBAy0dxGm0w16VX5k98RsiH8Jubt5C2b7OK0cSqalgv/UuP3Jn5+5pTxDxGlw0Sbs+5Rus3wIJiWuNt4oSoT/GepTU/2M</vt:lpwstr>
  </property>
  <property fmtid="{D5CDD505-2E9C-101B-9397-08002B2CF9AE}" pid="77" name="x1ye=77">
    <vt:lpwstr>rliLhqFTgg2c1XxbNyx1vB2U1O0gDL7YwBOO+HoqSBVnunVlwq0K0PGdqbJD69/cb13pVFia7DXud6MsM7SlQBCGv6AVviVXakLuwIDe7tZA4C8dFH3RINBT2/BWtlVjVs1+k/my3Sxl9T013W/jnymvGwIrbYIQwcydAsoLjF8cn7Q9/7rgXAGNfEnvC+Hhg6nex6olZYCrK2MWfT9JMhl/c1E+LYTYsSjT91hc5v4GLHbNzzwJ1DozB+Zv19X</vt:lpwstr>
  </property>
  <property fmtid="{D5CDD505-2E9C-101B-9397-08002B2CF9AE}" pid="78" name="x1ye=78">
    <vt:lpwstr>hZEnjur3TLLIzt+GvPYzfv8GVyXbGz+tezf6wTBtyzVxFSvveFarFZNmj0sZRzWVFltVhNOMDrikihhL9FuEcHj9WQmQzaV7ti4572r1v/30I0B7wjVIxF+4mVd50E/vLmFKhKrgOtsXmfPhHk67H1i4Te+2nB9gzNlMpNxPfi3zgsVtWs47zrW0FJengqhkcHXGHsyChk/Kb/jX2kbrUFGYj+l+9kJ5LrWf+N18YrKb0XJ1bAP4b2vnRpl25jY</vt:lpwstr>
  </property>
  <property fmtid="{D5CDD505-2E9C-101B-9397-08002B2CF9AE}" pid="79" name="x1ye=79">
    <vt:lpwstr>Z0RE3y5C1lVf8G3+AsMHpukeHh7a330I0TGo7+hGgqVkqYEVppkb6Alhiom4QaajruExmUbt5Kot7R0V/7ESmVx1kZ18HClaBg32MdhzlcpM/pxMX+YUfv7Q7wXaHwdJkIl64xQcDDO97EF/OPTx38p7VPlZpxM9idifnZQU2fS6IGMjoDwLxQVqhhp9V3obajUxjhriBWDo2fprEwLMjYLNNE+F56SzJMW0C0vFeO3zaxYn44qdmEdrEwMRZz+</vt:lpwstr>
  </property>
  <property fmtid="{D5CDD505-2E9C-101B-9397-08002B2CF9AE}" pid="80" name="x1ye=8">
    <vt:lpwstr>KW1YcOzAhHg3aZqSdQYHWibNauA8CmdOsUSd6BZqrmL0voWhlvytN7W4FxUU/EYgFCCdLpTF+t27QRPBWNFU9CNaoHYooojPsy/viqBUnWuuWhO5lnE8Y45/DjspdV+RU4SkrOtCjp1Sc5NWODY8IkvZ+0bw5FI58V4kqMpsx3Zkggzq8LRGAZ4SQSBA0ZVLxhK1TX+bBKyhwnjDGhZh/fA7ZAPAfmcjLkB5VHeVNKddKX0wnKR8JCx5YK6Clir</vt:lpwstr>
  </property>
  <property fmtid="{D5CDD505-2E9C-101B-9397-08002B2CF9AE}" pid="81" name="x1ye=80">
    <vt:lpwstr>sr8sOIjJEswqoeU3QsJTXjWLkBebB0M4rYups78Km9rv5hpB1KDgNsX66tjq7mCa65RKGEJtX0QIGbIrj3KxvBZkTy1uZrahOHhf68s8cbT2r0ovrbzarQM+2Xn+ZhoSSDwOm8/hHSih2CSB/5Cp5H1zJvNcNAmejpBmAuN0X24AAKvcIVK6MsMFOx4AqvCP5iX6nk42T8/wlNbq+MiBqyqOVBjydcBnSbNfn3qZQFEiDi78SFzNCZ/mucMK5OQ</vt:lpwstr>
  </property>
  <property fmtid="{D5CDD505-2E9C-101B-9397-08002B2CF9AE}" pid="82" name="x1ye=81">
    <vt:lpwstr>7cRlyDnuECT9dX/R4nt9a2uTNrsb0pGYK9VDg/NftTeGdLpcv3V1ZJ89sxAVv6p8s7p0iVV7pjK4CYBIm7z93UvYDYjFfc8vwOdNd4hXGAj4SN56xbIuJ2jrDUTKSDdee1u7ayCCdwiR5ol47voyPC1CVl9CelWc2oJCsEU3h70eTU2AiZdc2D4D/JXtQO8qzt16c4WwfxQLcEin3B6S056waAMGKHjM7+JO+kyT/mKZ5Tpss+ReRTjqMwyiAzy</vt:lpwstr>
  </property>
  <property fmtid="{D5CDD505-2E9C-101B-9397-08002B2CF9AE}" pid="83" name="x1ye=82">
    <vt:lpwstr>HohMOuEN2NTEqzZWOgNvi650tUz/5Ba/2lkJnBb3rOb0EFYF4GBS+EJ0aVMoCMaswLegGEu4b0LJ+G6dugDCe+OmhSLT6BsaRPtDGOQgqCS/lxBlefrAdNNzOEVIYHLmyz0Ox7lZa2yT83C6VGuEsL3GnDL4m6w4rRz7YHSspxeZnraaOiTRYUcCF+JRozWRz9gWIDmOBOdj3tqTqb44Z0lk5PHVxJ5h/9y3FdDSXcx4tLKDGhIGyXhAe3QPL1B</vt:lpwstr>
  </property>
  <property fmtid="{D5CDD505-2E9C-101B-9397-08002B2CF9AE}" pid="84" name="x1ye=83">
    <vt:lpwstr>Lxq2ugwgBM4W56l804GblbvocqQUxz/YWMRT8VDKIUPi98iYmBNzGNGnQ3QQELE6HHbRpnjYbzSwj7AMeOsa8sDFHl/yLRiK8Sq1sbpslZ/ZW4meJSBDGcCQUMvR5Uqpks7xN/KPXgxuApVJ2Mot/Odth7HAdRIJls/sNR370YaIowNWxyAzWFyMmpG3ebx7i+EFQNq6Phi6DfIsaaMx3py4ADdCAilyZkFncmE2K+JuehSMNNmQHiOpL65juPy</vt:lpwstr>
  </property>
  <property fmtid="{D5CDD505-2E9C-101B-9397-08002B2CF9AE}" pid="85" name="x1ye=84">
    <vt:lpwstr>WGrq3yGQ8VIHyYOf0xEVlq31qzS5vELD8jyrZXiyNBnGufanK8eSmoiJWA6oTswtcCDzLrHKJVxEp6qqiv36la4CkG5O2+y02cQ/bUogBMNf/jDU6XuLGzz7R/KKteiQ8ts8jKyGhUmPLw3l3/AKaiXxzDACwk3N8HtWiIxmPiqsxx/OlYPJJEsqymi4ZKdUYuWJ/XZUxw4puDCW08xpgH+dEyJmYRN5VusJH+sS6415pxB+BlvAeXdvqt+jN7f</vt:lpwstr>
  </property>
  <property fmtid="{D5CDD505-2E9C-101B-9397-08002B2CF9AE}" pid="86" name="x1ye=85">
    <vt:lpwstr>7M6aWSgc8JGYmkTYb+Lh4Njzaa7l5HzCTl/86k7I2QIAxrRcdcjfIinhTW7rWbvjU+Clu6BaQvRgYWwy+hUJc3snwZ/7cn7dNULwpIB1N7tnGU14hHSqEH0ScQM4WxLO6yy46eZKXPgqO5zP+oGqytFCtELMqfMjYCJc95jp0enZEpU61Xp6htiPH2x9i/+lT9F74BD6ili21xTRbrYzavlZdwsTtiWpQJKbc5y1Bi9wBqIRetd9vo7eyx9btxL</vt:lpwstr>
  </property>
  <property fmtid="{D5CDD505-2E9C-101B-9397-08002B2CF9AE}" pid="87" name="x1ye=86">
    <vt:lpwstr>9P9CrKVGDautTKdxyINqldxkgt07OyP5gkdmxdNll8bHAE0mJcSrnYk5T7/6jgGH3gMw/pMSUs/sm8pX3fkJeTC+GJdzN2jk0+I0soh3NluN6vT+oSkHu4ijFjZohaNLR2aB6WBJdijrIcWA4kV25GIHTQ5a81/p6K/LHkFu0+3OJ7fFNrCNjGTqc+qpLGGpyZ8dkLT2exIdRdXxmCD5GgpnqsahTXWUQD0rvzNk1PYVcmai34Rt+ig4vkD1Lg6</vt:lpwstr>
  </property>
  <property fmtid="{D5CDD505-2E9C-101B-9397-08002B2CF9AE}" pid="88" name="x1ye=87">
    <vt:lpwstr>82ePabWL/+PppZK/avW+kMb0zRBC5aXJ7UsbvV2cCBHXzG/idzotTMgEsDQdaMzP15k7xSAjYFdT0OWM486LQYDesmgNP0g7uDwUs1yeqiIM/sJkYJ5qqHV079f9FftUm+IBM21TJ5H9bftirVC9Eop8EK13tWyP+J6u17Xs2sYOdJ1UA4AqaiooP62z2yEEpAGmfyHgH9iT4a5lAmsjjfhYR5fD4TwXB2vwJ1rG2O37gt8mNCJ9JfF9MvVVpyc</vt:lpwstr>
  </property>
  <property fmtid="{D5CDD505-2E9C-101B-9397-08002B2CF9AE}" pid="89" name="x1ye=88">
    <vt:lpwstr>X/YEc266DVkUbfvX94vUzwADj40OEs+bOZjKVsmrzo1re1pPdwblDAXRdx/BtJuLtqPDe1NCjlytHpCCRSDxreDkcRm4KYb5C6/aV8kiSj6DZOTbeOhGZubrPtUBZhwSJLsYt+RSdENrEeQasAwlpHprIMAHSpfTvGD9w8TRGYh0Pwiv662gRwtPoBAIJc46mUxhrc3Gs6LDHHPeAEopTG+A43+93iAVrWbIMf+56M6u2YR8Lt5Ad6M4dD+RCMz</vt:lpwstr>
  </property>
  <property fmtid="{D5CDD505-2E9C-101B-9397-08002B2CF9AE}" pid="90" name="x1ye=89">
    <vt:lpwstr>VpJVtL0R6zuaG4B3KUQGPtx9cGTYxeWDTZ8WitweDOYArT44I7qfEDSSu2imM6E1CgSlugQml1oaGbyBFLe9DGZZ/Q9IwBLsTwPqIlPVdwUpMZy5l/05oa3HesclK5GfJ+O3mN5rbAf/MQejGHgSA/Bxciz5NPJaMM7CSxeKUO/2MjvpgAqh+rfVrRz3EWEnFS9lpZoTwqlovRzS4hEu6KIXpGKVBR1V5IuPUjJdoJ8FBOhOj4Ly6caQgrBqjj2</vt:lpwstr>
  </property>
  <property fmtid="{D5CDD505-2E9C-101B-9397-08002B2CF9AE}" pid="91" name="x1ye=9">
    <vt:lpwstr>CHX+J+pYde5Sqy822JaqDS7VadiHJFKhV5Mz7tQWVbs5SUd2lyicCueSo6bhfmvBWw18TgfCVEflNXsfAO+56EgQKVJR2zN7wCLbHx7e/G+3dtShoZOoQpHqQyXt2kUqutCnDSEdPyp4DUyvkOLX4wvV3/E6B6F3Dqy/nzEsAT2wfOVoB77BzQwh99MwFsPrlcFh+vvyr7CWbxfjZ5t16zw9/vykkA19w8regiQKcX8MAMezidykZNlj3w+Ng9I</vt:lpwstr>
  </property>
  <property fmtid="{D5CDD505-2E9C-101B-9397-08002B2CF9AE}" pid="92" name="x1ye=90">
    <vt:lpwstr>rhoJijhykT4lFpfya/sY10yoRxHeWY/xofLi4JQq2SpxKHqEsTrK5yAppQOAhCKZ6jL8zumS+Fcp2k1Dlk6NCAo+M+2PDLQ/qCLIcL3bYXLpjgbGQgWK4MslP0Pkj4N6qxq2BHKnNHRAubEXY8uul75AZKiR0UasZk4iKNy0tgwf6R9MQ2TrtekWCvzg3cO5sZOGkrLj+gfZZjeQn4u+Ijqpdu+zQiiweRNFnM19z1Rl30qmU1+F+rMFTT9XIJU</vt:lpwstr>
  </property>
  <property fmtid="{D5CDD505-2E9C-101B-9397-08002B2CF9AE}" pid="93" name="x1ye=91">
    <vt:lpwstr>X57hycKZ15bZ0cV8///OHQiyPi19tTQcWo+w1s2nu1wkhSDZ6LO31JDFNTtdFPll/IJlM6YWGGJNpUAhHBaOkCNkWzXflNr0pwWMKcPdG18wpOLeaqF2nZYW5s7yU6X75yVQ2ICsf0xVEg/IbmzkGzgdnxcgoWRwphTnskygVDTLuFvOiHuwyHgsNr0EmbTNEaFzf0GlNR5aaUo6gkg95Mmtag/MfwcRR60hYE2dUmBgBOvT/uZLWnpSMWWe/kT</vt:lpwstr>
  </property>
  <property fmtid="{D5CDD505-2E9C-101B-9397-08002B2CF9AE}" pid="94" name="x1ye=92">
    <vt:lpwstr>p4qvJEUgSS2kn2M6sK2YjqKeeoCIllPod487mo89dkvEpk0I83uHKLtA2ER2glzlW7L2kNKi7xwYPa56Ooy/hSjY992dENbDIs/Woj7UgbEVlu4RRhX84dpujkz6NGHbJMeHdSW91q/upjIudAM1TbE84PmbKqZ27e3guT50Efd4ylbdXRFVJGITJ9RFzlulkgLdwU3qbt0oJ890e9gRWdplBjb4Tcq59SSLrGOc5ORftfIbwiycfDbqp+JXOXp</vt:lpwstr>
  </property>
  <property fmtid="{D5CDD505-2E9C-101B-9397-08002B2CF9AE}" pid="95" name="x1ye=93">
    <vt:lpwstr>vGsX1XXJgsU7lrNL8mUNYd0ZpeHeWQl9darZhmXVkz0BCTA1OBD9YL0nI/2fKtrgm9eForRyrMivFGBowcNcHwVD9kCaEDZqWuqdGCLqzcBBsQXtds6oC8pIW4zyRYPztVGVZj+WZlFl+jcxtx/emFHC4vYZHu+Lq+RRzAsdlAjZYjxWj/k6ibX/fB/mEO9XLGv8AI+veL2BcAAA=</vt:lpwstr>
  </property>
</Properties>
</file>